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2C3D2B" w14:textId="77777777" w:rsidR="00CD7FC3" w:rsidRDefault="00CD7FC3">
      <w:pPr>
        <w:spacing w:line="190" w:lineRule="exact"/>
        <w:rPr>
          <w:rFonts w:ascii="Times New Roman" w:eastAsia="Times New Roman" w:hAnsi="Times New Roman" w:cs="Times New Roman"/>
          <w:sz w:val="24"/>
        </w:rPr>
      </w:pPr>
      <w:bookmarkStart w:id="0" w:name="page1"/>
      <w:bookmarkEnd w:id="0"/>
    </w:p>
    <w:p w14:paraId="53334E52" w14:textId="77777777" w:rsidR="00CD7FC3" w:rsidRDefault="00CD7FC3">
      <w:pPr>
        <w:spacing w:line="0" w:lineRule="atLeast"/>
        <w:ind w:left="140"/>
      </w:pPr>
      <w:r>
        <w:rPr>
          <w:rFonts w:ascii="Arial" w:eastAsia="Arial" w:hAnsi="Arial"/>
          <w:b/>
          <w:sz w:val="44"/>
        </w:rPr>
        <w:t>Lab 5: Asymmetric (Public) Key</w:t>
      </w:r>
    </w:p>
    <w:p w14:paraId="7250865E" w14:textId="549A909C" w:rsidR="00CD7FC3" w:rsidRDefault="00C3306E">
      <w:pPr>
        <w:spacing w:line="20" w:lineRule="exact"/>
        <w:rPr>
          <w:rFonts w:ascii="Times New Roman" w:eastAsia="Times New Roman" w:hAnsi="Times New Roman" w:cs="Times New Roman"/>
          <w:b/>
          <w:sz w:val="24"/>
        </w:rPr>
      </w:pPr>
      <w:r>
        <w:rPr>
          <w:noProof/>
        </w:rPr>
        <w:drawing>
          <wp:anchor distT="0" distB="0" distL="114935" distR="114935" simplePos="0" relativeHeight="251634688" behindDoc="1" locked="0" layoutInCell="1" allowOverlap="1" wp14:anchorId="46B34460" wp14:editId="4A1CF973">
            <wp:simplePos x="0" y="0"/>
            <wp:positionH relativeFrom="column">
              <wp:posOffset>69215</wp:posOffset>
            </wp:positionH>
            <wp:positionV relativeFrom="paragraph">
              <wp:posOffset>44450</wp:posOffset>
            </wp:positionV>
            <wp:extent cx="5766435" cy="15240"/>
            <wp:effectExtent l="0" t="0" r="0" b="0"/>
            <wp:wrapNone/>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l="-5" t="-6667" r="-5" b="-6667"/>
                    <a:stretch>
                      <a:fillRect/>
                    </a:stretch>
                  </pic:blipFill>
                  <pic:spPr bwMode="auto">
                    <a:xfrm>
                      <a:off x="0" y="0"/>
                      <a:ext cx="5766435" cy="15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3FA82E" w14:textId="77777777" w:rsidR="00CD7FC3" w:rsidRDefault="00CD7FC3">
      <w:pPr>
        <w:spacing w:line="138" w:lineRule="exact"/>
        <w:rPr>
          <w:rFonts w:ascii="Times New Roman" w:eastAsia="Times New Roman" w:hAnsi="Times New Roman" w:cs="Times New Roman"/>
          <w:sz w:val="24"/>
        </w:rPr>
      </w:pPr>
    </w:p>
    <w:p w14:paraId="2323B312" w14:textId="77777777" w:rsidR="00CD7FC3" w:rsidRDefault="00CD7FC3">
      <w:pPr>
        <w:spacing w:line="249" w:lineRule="auto"/>
        <w:ind w:left="140"/>
        <w:jc w:val="both"/>
      </w:pPr>
      <w:r>
        <w:rPr>
          <w:rFonts w:ascii="Times New Roman" w:eastAsia="Times New Roman" w:hAnsi="Times New Roman" w:cs="Times New Roman"/>
          <w:b/>
          <w:sz w:val="24"/>
        </w:rPr>
        <w:t xml:space="preserve">Objective: </w:t>
      </w:r>
      <w:r>
        <w:rPr>
          <w:rFonts w:ascii="Times New Roman" w:eastAsia="Times New Roman" w:hAnsi="Times New Roman" w:cs="Times New Roman"/>
          <w:sz w:val="24"/>
        </w:rPr>
        <w:t>The key objective of this lab is to provide a practical introduction to public key</w:t>
      </w:r>
      <w:r>
        <w:rPr>
          <w:rFonts w:ascii="Times New Roman" w:eastAsia="Times New Roman" w:hAnsi="Times New Roman" w:cs="Times New Roman"/>
          <w:b/>
          <w:sz w:val="24"/>
        </w:rPr>
        <w:t xml:space="preserve"> </w:t>
      </w:r>
      <w:r>
        <w:rPr>
          <w:rFonts w:ascii="Times New Roman" w:eastAsia="Times New Roman" w:hAnsi="Times New Roman" w:cs="Times New Roman"/>
          <w:sz w:val="24"/>
        </w:rPr>
        <w:t>encryption, and with a focus on RSA and Elliptic Curve methods. This includes the creation of key pairs and in the signing process.</w:t>
      </w:r>
      <w:r w:rsidR="00B42B27">
        <w:rPr>
          <w:rFonts w:ascii="Times New Roman" w:eastAsia="Times New Roman" w:hAnsi="Times New Roman" w:cs="Times New Roman"/>
          <w:sz w:val="24"/>
        </w:rPr>
        <w:t xml:space="preserve"> As a part of this objective first you perform section c which is given below.</w:t>
      </w:r>
    </w:p>
    <w:p w14:paraId="2B998285" w14:textId="77777777" w:rsidR="00CD7FC3" w:rsidRDefault="00CD7FC3">
      <w:pPr>
        <w:spacing w:line="203" w:lineRule="exact"/>
        <w:rPr>
          <w:rFonts w:ascii="Times New Roman" w:eastAsia="Times New Roman" w:hAnsi="Times New Roman" w:cs="Times New Roman"/>
          <w:sz w:val="24"/>
        </w:rPr>
      </w:pPr>
    </w:p>
    <w:p w14:paraId="3B30FF02" w14:textId="77777777" w:rsidR="00CD7FC3" w:rsidRDefault="00CD7FC3">
      <w:pPr>
        <w:numPr>
          <w:ilvl w:val="0"/>
          <w:numId w:val="1"/>
        </w:numPr>
        <w:tabs>
          <w:tab w:val="left" w:pos="480"/>
        </w:tabs>
        <w:spacing w:line="0" w:lineRule="atLeast"/>
        <w:ind w:left="480" w:hanging="342"/>
      </w:pPr>
      <w:r>
        <w:rPr>
          <w:rFonts w:ascii="Times New Roman" w:eastAsia="Times New Roman" w:hAnsi="Times New Roman" w:cs="Times New Roman"/>
          <w:b/>
          <w:sz w:val="24"/>
        </w:rPr>
        <w:t xml:space="preserve">Web link (Weekly activities): </w:t>
      </w:r>
      <w:r>
        <w:rPr>
          <w:rFonts w:ascii="Times New Roman" w:eastAsia="Times New Roman" w:hAnsi="Times New Roman" w:cs="Times New Roman"/>
          <w:sz w:val="24"/>
        </w:rPr>
        <w:t>https://asecuritysite.com/esecurity/unit04</w:t>
      </w:r>
    </w:p>
    <w:p w14:paraId="61B3CFA2" w14:textId="77777777" w:rsidR="00CD7FC3" w:rsidRDefault="00CD7FC3">
      <w:pPr>
        <w:spacing w:line="30" w:lineRule="exact"/>
        <w:rPr>
          <w:rFonts w:ascii="Wingdings" w:eastAsia="Wingdings" w:hAnsi="Wingdings" w:cs="Wingdings"/>
          <w:sz w:val="24"/>
        </w:rPr>
      </w:pPr>
    </w:p>
    <w:p w14:paraId="4A3166DF" w14:textId="77777777" w:rsidR="00CD7FC3" w:rsidRDefault="00CD7FC3">
      <w:pPr>
        <w:numPr>
          <w:ilvl w:val="0"/>
          <w:numId w:val="1"/>
        </w:numPr>
        <w:tabs>
          <w:tab w:val="left" w:pos="480"/>
        </w:tabs>
        <w:spacing w:line="0" w:lineRule="atLeast"/>
        <w:ind w:left="480" w:hanging="342"/>
      </w:pPr>
      <w:r>
        <w:rPr>
          <w:rFonts w:ascii="Times New Roman" w:eastAsia="Times New Roman" w:hAnsi="Times New Roman" w:cs="Times New Roman"/>
          <w:b/>
          <w:sz w:val="24"/>
        </w:rPr>
        <w:t xml:space="preserve">Video demo: </w:t>
      </w:r>
      <w:r>
        <w:rPr>
          <w:rFonts w:ascii="Times New Roman" w:eastAsia="Times New Roman" w:hAnsi="Times New Roman" w:cs="Times New Roman"/>
          <w:sz w:val="24"/>
        </w:rPr>
        <w:t>https://youtu.be/6T9bFA2nl3c</w:t>
      </w:r>
    </w:p>
    <w:p w14:paraId="64445DDD" w14:textId="77777777" w:rsidR="00CD7FC3" w:rsidRDefault="00CD7FC3">
      <w:pPr>
        <w:spacing w:line="315" w:lineRule="exact"/>
        <w:rPr>
          <w:rFonts w:ascii="Times New Roman" w:eastAsia="Times New Roman" w:hAnsi="Times New Roman" w:cs="Times New Roman"/>
          <w:sz w:val="24"/>
        </w:rPr>
      </w:pPr>
    </w:p>
    <w:p w14:paraId="2DD1D3DC" w14:textId="77777777" w:rsidR="00CD7FC3" w:rsidRDefault="00CD7FC3">
      <w:pPr>
        <w:numPr>
          <w:ilvl w:val="0"/>
          <w:numId w:val="2"/>
        </w:numPr>
        <w:tabs>
          <w:tab w:val="left" w:pos="1040"/>
        </w:tabs>
        <w:spacing w:line="0" w:lineRule="atLeast"/>
        <w:ind w:left="1040" w:hanging="902"/>
      </w:pPr>
      <w:r>
        <w:rPr>
          <w:rFonts w:ascii="Arial" w:eastAsia="Arial" w:hAnsi="Arial"/>
          <w:b/>
          <w:sz w:val="32"/>
        </w:rPr>
        <w:t>RSA Encryption</w:t>
      </w:r>
    </w:p>
    <w:p w14:paraId="65B959F7" w14:textId="0EB5A647" w:rsidR="00CD7FC3" w:rsidRDefault="00C3306E">
      <w:pPr>
        <w:spacing w:line="20" w:lineRule="exact"/>
        <w:rPr>
          <w:rFonts w:ascii="Times New Roman" w:eastAsia="Times New Roman" w:hAnsi="Times New Roman" w:cs="Times New Roman"/>
          <w:b/>
          <w:sz w:val="24"/>
        </w:rPr>
      </w:pPr>
      <w:r>
        <w:rPr>
          <w:noProof/>
        </w:rPr>
        <w:drawing>
          <wp:anchor distT="0" distB="0" distL="114935" distR="114935" simplePos="0" relativeHeight="251635712" behindDoc="1" locked="0" layoutInCell="1" allowOverlap="1" wp14:anchorId="6652E386" wp14:editId="52F4A6F3">
            <wp:simplePos x="0" y="0"/>
            <wp:positionH relativeFrom="column">
              <wp:posOffset>69215</wp:posOffset>
            </wp:positionH>
            <wp:positionV relativeFrom="paragraph">
              <wp:posOffset>36195</wp:posOffset>
            </wp:positionV>
            <wp:extent cx="5766435" cy="15240"/>
            <wp:effectExtent l="0" t="0" r="0" b="0"/>
            <wp:wrapNone/>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l="-5" t="-6667" r="-5" b="-6667"/>
                    <a:stretch>
                      <a:fillRect/>
                    </a:stretch>
                  </pic:blipFill>
                  <pic:spPr bwMode="auto">
                    <a:xfrm>
                      <a:off x="0" y="0"/>
                      <a:ext cx="5766435" cy="15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2BD37AB" w14:textId="77777777" w:rsidR="00CD7FC3" w:rsidRDefault="00CD7FC3">
      <w:pPr>
        <w:spacing w:line="126" w:lineRule="exact"/>
        <w:rPr>
          <w:rFonts w:ascii="Times New Roman" w:eastAsia="Times New Roman" w:hAnsi="Times New Roman" w:cs="Times New Roman"/>
          <w:sz w:val="24"/>
        </w:rPr>
      </w:pPr>
    </w:p>
    <w:p w14:paraId="000D53EC" w14:textId="77777777" w:rsidR="00CD7FC3" w:rsidRDefault="00CD7FC3">
      <w:pPr>
        <w:tabs>
          <w:tab w:val="left" w:pos="840"/>
        </w:tabs>
        <w:spacing w:line="0" w:lineRule="atLeast"/>
        <w:ind w:left="140"/>
      </w:pPr>
      <w:r>
        <w:rPr>
          <w:rFonts w:ascii="Times New Roman" w:eastAsia="Times New Roman" w:hAnsi="Times New Roman" w:cs="Times New Roman"/>
          <w:b/>
          <w:sz w:val="24"/>
        </w:rPr>
        <w:t>A.1</w:t>
      </w:r>
      <w:r>
        <w:rPr>
          <w:rFonts w:ascii="Times New Roman" w:eastAsia="Times New Roman" w:hAnsi="Times New Roman" w:cs="Times New Roman"/>
        </w:rPr>
        <w:tab/>
      </w:r>
      <w:r>
        <w:rPr>
          <w:rFonts w:ascii="Times New Roman" w:eastAsia="Times New Roman" w:hAnsi="Times New Roman" w:cs="Times New Roman"/>
          <w:sz w:val="24"/>
        </w:rPr>
        <w:t>The following defines a public key that is used with PGP email encryption:</w:t>
      </w:r>
    </w:p>
    <w:p w14:paraId="1A592C13" w14:textId="77777777" w:rsidR="00CD7FC3" w:rsidRDefault="00CD7FC3">
      <w:pPr>
        <w:spacing w:line="289" w:lineRule="exact"/>
        <w:rPr>
          <w:rFonts w:ascii="Times New Roman" w:eastAsia="Times New Roman" w:hAnsi="Times New Roman" w:cs="Times New Roman"/>
          <w:sz w:val="24"/>
        </w:rPr>
      </w:pPr>
    </w:p>
    <w:p w14:paraId="69FC963D" w14:textId="77777777" w:rsidR="00CD7FC3" w:rsidRDefault="00CD7FC3">
      <w:pPr>
        <w:spacing w:line="0" w:lineRule="atLeast"/>
        <w:ind w:left="140"/>
      </w:pPr>
      <w:r>
        <w:rPr>
          <w:rFonts w:ascii="Lucida Console" w:eastAsia="Lucida Console" w:hAnsi="Lucida Console" w:cs="Lucida Console"/>
          <w:sz w:val="16"/>
        </w:rPr>
        <w:t>-----BEGIN PGP PUBLIC KEY BLOCK-----</w:t>
      </w:r>
    </w:p>
    <w:p w14:paraId="1A1C98A5" w14:textId="77777777" w:rsidR="00CD7FC3" w:rsidRDefault="00CD7FC3">
      <w:pPr>
        <w:spacing w:line="3" w:lineRule="exact"/>
        <w:rPr>
          <w:rFonts w:ascii="Times New Roman" w:eastAsia="Times New Roman" w:hAnsi="Times New Roman" w:cs="Times New Roman"/>
          <w:sz w:val="24"/>
        </w:rPr>
      </w:pPr>
    </w:p>
    <w:p w14:paraId="5618A438" w14:textId="77777777" w:rsidR="00CD7FC3" w:rsidRDefault="00CD7FC3">
      <w:pPr>
        <w:spacing w:line="0" w:lineRule="atLeast"/>
        <w:ind w:left="140"/>
      </w:pPr>
      <w:r>
        <w:rPr>
          <w:rFonts w:ascii="Lucida Console" w:eastAsia="Lucida Console" w:hAnsi="Lucida Console" w:cs="Lucida Console"/>
          <w:sz w:val="16"/>
        </w:rPr>
        <w:t>Version: GnuPG v2</w:t>
      </w:r>
    </w:p>
    <w:p w14:paraId="0A60CD9E" w14:textId="77777777" w:rsidR="00CD7FC3" w:rsidRDefault="00CD7FC3">
      <w:pPr>
        <w:spacing w:line="157" w:lineRule="exact"/>
        <w:rPr>
          <w:rFonts w:ascii="Times New Roman" w:eastAsia="Times New Roman" w:hAnsi="Times New Roman" w:cs="Times New Roman"/>
          <w:sz w:val="24"/>
        </w:rPr>
      </w:pPr>
    </w:p>
    <w:p w14:paraId="3EBCCEA3" w14:textId="77777777" w:rsidR="00CD7FC3" w:rsidRDefault="00CD7FC3">
      <w:pPr>
        <w:spacing w:line="0" w:lineRule="atLeast"/>
        <w:ind w:left="140"/>
      </w:pPr>
      <w:r>
        <w:rPr>
          <w:rFonts w:ascii="Lucida Console" w:eastAsia="Lucida Console" w:hAnsi="Lucida Console" w:cs="Lucida Console"/>
          <w:sz w:val="16"/>
        </w:rPr>
        <w:t>mQENBFTzi1ABCADIEWchOyqRQmU4AyQAMj2Pn68Sqo9lTPdPcItwo9LbTdv1YCFz</w:t>
      </w:r>
    </w:p>
    <w:p w14:paraId="6C500B71" w14:textId="77777777" w:rsidR="00CD7FC3" w:rsidRDefault="00CD7FC3">
      <w:pPr>
        <w:spacing w:line="3" w:lineRule="exact"/>
        <w:rPr>
          <w:rFonts w:ascii="Times New Roman" w:eastAsia="Times New Roman" w:hAnsi="Times New Roman" w:cs="Times New Roman"/>
          <w:sz w:val="24"/>
        </w:rPr>
      </w:pPr>
    </w:p>
    <w:p w14:paraId="55D3F226" w14:textId="77777777" w:rsidR="00CD7FC3" w:rsidRDefault="00CD7FC3">
      <w:pPr>
        <w:spacing w:line="0" w:lineRule="atLeast"/>
        <w:ind w:left="140"/>
      </w:pPr>
      <w:r>
        <w:rPr>
          <w:rFonts w:ascii="Lucida Console" w:eastAsia="Lucida Console" w:hAnsi="Lucida Console" w:cs="Lucida Console"/>
          <w:sz w:val="16"/>
        </w:rPr>
        <w:t>w3qLlp2RORMP+Kpdi92CIhdUYHDmZfHZ3IWTBgo9+y/Np9UJ6tNGocrgsq4xWz15</w:t>
      </w:r>
    </w:p>
    <w:p w14:paraId="3EFD7EA3" w14:textId="77777777" w:rsidR="00CD7FC3" w:rsidRDefault="00CD7FC3">
      <w:pPr>
        <w:spacing w:line="235" w:lineRule="auto"/>
        <w:ind w:left="140"/>
      </w:pPr>
      <w:r>
        <w:rPr>
          <w:rFonts w:ascii="Lucida Console" w:eastAsia="Lucida Console" w:hAnsi="Lucida Console" w:cs="Lucida Console"/>
          <w:sz w:val="16"/>
        </w:rPr>
        <w:t>4vX4jJRddC7QySSh9UxDpRWf9sgqEv1pah136r95ZuyjC1EXnoNxdLJtx8PliCXc</w:t>
      </w:r>
    </w:p>
    <w:p w14:paraId="1DEFFD19" w14:textId="77777777" w:rsidR="00CD7FC3" w:rsidRDefault="00CD7FC3">
      <w:pPr>
        <w:spacing w:line="237" w:lineRule="auto"/>
        <w:ind w:left="140"/>
      </w:pPr>
      <w:proofErr w:type="spellStart"/>
      <w:r>
        <w:rPr>
          <w:rFonts w:ascii="Lucida Console" w:eastAsia="Lucida Console" w:hAnsi="Lucida Console" w:cs="Lucida Console"/>
          <w:sz w:val="16"/>
        </w:rPr>
        <w:t>hV</w:t>
      </w:r>
      <w:proofErr w:type="spellEnd"/>
      <w:r>
        <w:rPr>
          <w:rFonts w:ascii="Lucida Console" w:eastAsia="Lucida Console" w:hAnsi="Lucida Console" w:cs="Lucida Console"/>
          <w:sz w:val="16"/>
        </w:rPr>
        <w:t>/v4+KfOyzYh+HDJ4xP2bt1S07dkasYZ6cA7BHYi9k4xgEwxVvYtNjSPjTsQY5R</w:t>
      </w:r>
    </w:p>
    <w:p w14:paraId="1ACD5F4F" w14:textId="77777777" w:rsidR="00CD7FC3" w:rsidRDefault="00CD7FC3">
      <w:pPr>
        <w:spacing w:line="3" w:lineRule="exact"/>
        <w:rPr>
          <w:rFonts w:ascii="Times New Roman" w:eastAsia="Times New Roman" w:hAnsi="Times New Roman" w:cs="Times New Roman"/>
          <w:sz w:val="24"/>
        </w:rPr>
      </w:pPr>
    </w:p>
    <w:p w14:paraId="53CE0827" w14:textId="77777777" w:rsidR="00CD7FC3" w:rsidRDefault="00CD7FC3">
      <w:pPr>
        <w:spacing w:line="0" w:lineRule="atLeast"/>
        <w:ind w:left="140"/>
      </w:pPr>
      <w:proofErr w:type="spellStart"/>
      <w:r>
        <w:rPr>
          <w:rFonts w:ascii="Lucida Console" w:eastAsia="Lucida Console" w:hAnsi="Lucida Console" w:cs="Lucida Console"/>
          <w:sz w:val="16"/>
        </w:rPr>
        <w:t>cTayXveGafuxmhSauZKiB</w:t>
      </w:r>
      <w:proofErr w:type="spellEnd"/>
      <w:r>
        <w:rPr>
          <w:rFonts w:ascii="Lucida Console" w:eastAsia="Lucida Console" w:hAnsi="Lucida Console" w:cs="Lucida Console"/>
          <w:sz w:val="16"/>
        </w:rPr>
        <w:t>/2TFErjEt49Y+p07tPTLX7bhMBVbUvojtt/JeUKV6vK</w:t>
      </w:r>
    </w:p>
    <w:p w14:paraId="221BB1B0" w14:textId="77777777" w:rsidR="00CD7FC3" w:rsidRDefault="00CD7FC3">
      <w:pPr>
        <w:spacing w:line="235" w:lineRule="auto"/>
        <w:ind w:left="140"/>
      </w:pPr>
      <w:r>
        <w:rPr>
          <w:rFonts w:ascii="Lucida Console" w:eastAsia="Lucida Console" w:hAnsi="Lucida Console" w:cs="Lucida Console"/>
          <w:sz w:val="16"/>
        </w:rPr>
        <w:t>R82dmOd8seUvhwOHYB0JL+3S7PgFFsLo1NV5ABEBAAG0LkJpbGwgQnVjaGFuYW4g</w:t>
      </w:r>
    </w:p>
    <w:p w14:paraId="1B7C6789" w14:textId="77777777" w:rsidR="00CD7FC3" w:rsidRDefault="00CD7FC3">
      <w:pPr>
        <w:spacing w:line="237" w:lineRule="auto"/>
        <w:ind w:left="140"/>
      </w:pPr>
      <w:r>
        <w:rPr>
          <w:rFonts w:ascii="Lucida Console" w:eastAsia="Lucida Console" w:hAnsi="Lucida Console" w:cs="Lucida Console"/>
          <w:sz w:val="16"/>
        </w:rPr>
        <w:t>KE5vbmUpIDx3LmJ1Y2hhbmFuQG5hcGllci5hYy51az6JATkEEwECACMFAlTzi1AC</w:t>
      </w:r>
    </w:p>
    <w:p w14:paraId="0E9CA7E6" w14:textId="77777777" w:rsidR="00CD7FC3" w:rsidRDefault="00CD7FC3">
      <w:pPr>
        <w:spacing w:line="3" w:lineRule="exact"/>
        <w:rPr>
          <w:rFonts w:ascii="Times New Roman" w:eastAsia="Times New Roman" w:hAnsi="Times New Roman" w:cs="Times New Roman"/>
          <w:sz w:val="24"/>
        </w:rPr>
      </w:pPr>
    </w:p>
    <w:p w14:paraId="2AE1CDB7" w14:textId="77777777" w:rsidR="00CD7FC3" w:rsidRDefault="00CD7FC3">
      <w:pPr>
        <w:spacing w:line="0" w:lineRule="atLeast"/>
        <w:ind w:left="140"/>
      </w:pPr>
      <w:r>
        <w:rPr>
          <w:rFonts w:ascii="Lucida Console" w:eastAsia="Lucida Console" w:hAnsi="Lucida Console" w:cs="Lucida Console"/>
          <w:sz w:val="16"/>
        </w:rPr>
        <w:t>GwMHCwkIBwMCAQYVCAIJCgsEFgIDAQIeAQIXgAAKCRDsAFZRGtdPQi13B/9KHeFb</w:t>
      </w:r>
    </w:p>
    <w:p w14:paraId="339DB0EF" w14:textId="77777777" w:rsidR="00CD7FC3" w:rsidRDefault="00CD7FC3">
      <w:pPr>
        <w:spacing w:line="235" w:lineRule="auto"/>
        <w:ind w:left="140"/>
      </w:pPr>
      <w:r>
        <w:rPr>
          <w:rFonts w:ascii="Lucida Console" w:eastAsia="Lucida Console" w:hAnsi="Lucida Console" w:cs="Lucida Console"/>
          <w:sz w:val="16"/>
        </w:rPr>
        <w:t>l1AxqbafFGRDEvx8UfPnEww4FFqWhcr8RLWyE8/</w:t>
      </w:r>
      <w:proofErr w:type="spellStart"/>
      <w:r>
        <w:rPr>
          <w:rFonts w:ascii="Lucida Console" w:eastAsia="Lucida Console" w:hAnsi="Lucida Console" w:cs="Lucida Console"/>
          <w:sz w:val="16"/>
        </w:rPr>
        <w:t>COlUpB</w:t>
      </w:r>
      <w:proofErr w:type="spellEnd"/>
      <w:r>
        <w:rPr>
          <w:rFonts w:ascii="Lucida Console" w:eastAsia="Lucida Console" w:hAnsi="Lucida Console" w:cs="Lucida Console"/>
          <w:sz w:val="16"/>
        </w:rPr>
        <w:t>/5AS2yvojmbNFMGzURb</w:t>
      </w:r>
    </w:p>
    <w:p w14:paraId="4399974B" w14:textId="77777777" w:rsidR="00CD7FC3" w:rsidRDefault="00CD7FC3">
      <w:pPr>
        <w:spacing w:line="237" w:lineRule="auto"/>
        <w:ind w:left="140"/>
      </w:pPr>
      <w:proofErr w:type="spellStart"/>
      <w:r>
        <w:rPr>
          <w:rFonts w:ascii="Lucida Console" w:eastAsia="Lucida Console" w:hAnsi="Lucida Console" w:cs="Lucida Console"/>
          <w:sz w:val="16"/>
        </w:rPr>
        <w:t>LGf</w:t>
      </w:r>
      <w:proofErr w:type="spellEnd"/>
      <w:r>
        <w:rPr>
          <w:rFonts w:ascii="Lucida Console" w:eastAsia="Lucida Console" w:hAnsi="Lucida Console" w:cs="Lucida Console"/>
          <w:sz w:val="16"/>
        </w:rPr>
        <w:t>/u1LVH0a+NHQu57u8Sv+g3bBthEPh4bKaEzBYRS/dYHOx3APFyIayfm78JVRF</w:t>
      </w:r>
    </w:p>
    <w:p w14:paraId="764DE33F" w14:textId="77777777" w:rsidR="00CD7FC3" w:rsidRDefault="00CD7FC3">
      <w:pPr>
        <w:spacing w:line="3" w:lineRule="exact"/>
        <w:rPr>
          <w:rFonts w:ascii="Times New Roman" w:eastAsia="Times New Roman" w:hAnsi="Times New Roman" w:cs="Times New Roman"/>
          <w:sz w:val="24"/>
        </w:rPr>
      </w:pPr>
    </w:p>
    <w:p w14:paraId="2513E146" w14:textId="77777777" w:rsidR="00CD7FC3" w:rsidRDefault="00CD7FC3">
      <w:pPr>
        <w:spacing w:line="0" w:lineRule="atLeast"/>
        <w:ind w:left="140"/>
      </w:pPr>
      <w:r>
        <w:rPr>
          <w:rFonts w:ascii="Lucida Console" w:eastAsia="Lucida Console" w:hAnsi="Lucida Console" w:cs="Lucida Console"/>
          <w:sz w:val="16"/>
        </w:rPr>
        <w:t>zdeTOOf6PaXUTRx7iscCTkN8DUD3lg/465ZX5aH3HWFFX500JSPSt0/</w:t>
      </w:r>
      <w:proofErr w:type="spellStart"/>
      <w:r>
        <w:rPr>
          <w:rFonts w:ascii="Lucida Console" w:eastAsia="Lucida Console" w:hAnsi="Lucida Console" w:cs="Lucida Console"/>
          <w:sz w:val="16"/>
        </w:rPr>
        <w:t>udqjoQuAr</w:t>
      </w:r>
      <w:proofErr w:type="spellEnd"/>
    </w:p>
    <w:p w14:paraId="06B5F7CD" w14:textId="77777777" w:rsidR="00CD7FC3" w:rsidRDefault="00CD7FC3">
      <w:pPr>
        <w:spacing w:line="235" w:lineRule="auto"/>
        <w:ind w:left="140"/>
      </w:pPr>
      <w:r>
        <w:rPr>
          <w:rFonts w:ascii="Lucida Console" w:eastAsia="Lucida Console" w:hAnsi="Lucida Console" w:cs="Lucida Console"/>
          <w:sz w:val="16"/>
        </w:rPr>
        <w:t>WA5JqB//g2GfzZe1UzH5Dz3PBbJky8GiIfLm0OXSEIgAmpvc/9NjzAgjOW56n3Mu</w:t>
      </w:r>
    </w:p>
    <w:p w14:paraId="0DF01DE3" w14:textId="77777777" w:rsidR="00CD7FC3" w:rsidRDefault="00CD7FC3">
      <w:pPr>
        <w:spacing w:line="237" w:lineRule="auto"/>
        <w:ind w:left="140"/>
      </w:pPr>
      <w:r>
        <w:rPr>
          <w:rFonts w:ascii="Lucida Console" w:eastAsia="Lucida Console" w:hAnsi="Lucida Console" w:cs="Lucida Console"/>
          <w:sz w:val="16"/>
        </w:rPr>
        <w:t>sjVkibc+lljw+rOo97CfJMppmtcOvehvQv+KG0LZnpibiWVmM3vT7E6kRy4gEbDu</w:t>
      </w:r>
    </w:p>
    <w:p w14:paraId="4FB73999" w14:textId="77777777" w:rsidR="00CD7FC3" w:rsidRDefault="00CD7FC3">
      <w:pPr>
        <w:spacing w:line="3" w:lineRule="exact"/>
        <w:rPr>
          <w:rFonts w:ascii="Times New Roman" w:eastAsia="Times New Roman" w:hAnsi="Times New Roman" w:cs="Times New Roman"/>
          <w:sz w:val="24"/>
        </w:rPr>
      </w:pPr>
    </w:p>
    <w:p w14:paraId="43297BE6" w14:textId="77777777" w:rsidR="00CD7FC3" w:rsidRDefault="00CD7FC3">
      <w:pPr>
        <w:spacing w:line="0" w:lineRule="atLeast"/>
        <w:ind w:left="140"/>
      </w:pPr>
      <w:r>
        <w:rPr>
          <w:rFonts w:ascii="Lucida Console" w:eastAsia="Lucida Console" w:hAnsi="Lucida Console" w:cs="Lucida Console"/>
          <w:sz w:val="16"/>
        </w:rPr>
        <w:t>enHPDqhsvcqTDqaduQENBFTzi1ABCACzpJgZLK/sge2rMLURUQQ6l02UrS/</w:t>
      </w:r>
      <w:proofErr w:type="spellStart"/>
      <w:r>
        <w:rPr>
          <w:rFonts w:ascii="Lucida Console" w:eastAsia="Lucida Console" w:hAnsi="Lucida Console" w:cs="Lucida Console"/>
          <w:sz w:val="16"/>
        </w:rPr>
        <w:t>GilGC</w:t>
      </w:r>
      <w:proofErr w:type="spellEnd"/>
    </w:p>
    <w:p w14:paraId="2982EDD0" w14:textId="77777777" w:rsidR="00CD7FC3" w:rsidRDefault="00CD7FC3">
      <w:pPr>
        <w:spacing w:line="235" w:lineRule="auto"/>
        <w:ind w:left="140"/>
      </w:pPr>
      <w:r>
        <w:rPr>
          <w:rFonts w:ascii="Lucida Console" w:eastAsia="Lucida Console" w:hAnsi="Lucida Console" w:cs="Lucida Console"/>
          <w:sz w:val="16"/>
        </w:rPr>
        <w:t>ofq3WPnDt5hEjarwMMwN65Pb0Dj0i7vnorhL+fdb/J8b8QTiyp7i03dZVhDahcQ5</w:t>
      </w:r>
    </w:p>
    <w:p w14:paraId="1EEA1470" w14:textId="77777777" w:rsidR="00CD7FC3" w:rsidRDefault="00CD7FC3">
      <w:pPr>
        <w:spacing w:line="237" w:lineRule="auto"/>
        <w:ind w:left="140"/>
      </w:pPr>
      <w:r>
        <w:rPr>
          <w:rFonts w:ascii="Lucida Console" w:eastAsia="Lucida Console" w:hAnsi="Lucida Console" w:cs="Lucida Console"/>
          <w:sz w:val="16"/>
        </w:rPr>
        <w:t>8afvCjQtQstY8+K6kZFzQOBgyOS5rHAKHNSPFq45MlnPo5aaDvP7s9mdMILITvlb</w:t>
      </w:r>
    </w:p>
    <w:p w14:paraId="151ED84B" w14:textId="77777777" w:rsidR="00CD7FC3" w:rsidRDefault="00CD7FC3">
      <w:pPr>
        <w:spacing w:line="3" w:lineRule="exact"/>
        <w:rPr>
          <w:rFonts w:ascii="Times New Roman" w:eastAsia="Times New Roman" w:hAnsi="Times New Roman" w:cs="Times New Roman"/>
          <w:sz w:val="24"/>
        </w:rPr>
      </w:pPr>
    </w:p>
    <w:p w14:paraId="5B5C7349" w14:textId="77777777" w:rsidR="00CD7FC3" w:rsidRDefault="00CD7FC3">
      <w:pPr>
        <w:spacing w:line="0" w:lineRule="atLeast"/>
        <w:ind w:left="140"/>
      </w:pPr>
      <w:r>
        <w:rPr>
          <w:rFonts w:ascii="Lucida Console" w:eastAsia="Lucida Console" w:hAnsi="Lucida Console" w:cs="Lucida Console"/>
          <w:sz w:val="16"/>
        </w:rPr>
        <w:t>CFhcLoC6Oqy+JoaHupJqHBqGc48/5NU4qbt6fB1AQ/H4M+6og4OozohgkQb80Hox</w:t>
      </w:r>
    </w:p>
    <w:p w14:paraId="04BFA0A6" w14:textId="77777777" w:rsidR="00CD7FC3" w:rsidRDefault="00CD7FC3">
      <w:pPr>
        <w:spacing w:line="235" w:lineRule="auto"/>
        <w:ind w:left="140"/>
      </w:pPr>
      <w:r>
        <w:rPr>
          <w:rFonts w:ascii="Lucida Console" w:eastAsia="Lucida Console" w:hAnsi="Lucida Console" w:cs="Lucida Console"/>
          <w:sz w:val="16"/>
        </w:rPr>
        <w:t>YbJV4sv4vYMULd+FKOg2RdGeNMM/aWdqYo90qb/W2aHCCyXmhGHEEuok9jbc8cr/</w:t>
      </w:r>
    </w:p>
    <w:p w14:paraId="4682ADB6" w14:textId="77777777" w:rsidR="00CD7FC3" w:rsidRDefault="00CD7FC3">
      <w:pPr>
        <w:spacing w:line="237" w:lineRule="auto"/>
        <w:ind w:left="140"/>
      </w:pPr>
      <w:r>
        <w:rPr>
          <w:rFonts w:ascii="Lucida Console" w:eastAsia="Lucida Console" w:hAnsi="Lucida Console" w:cs="Lucida Console"/>
          <w:sz w:val="16"/>
        </w:rPr>
        <w:t>xrWL0gDwlWpad8RfQwyVU/VZ3Eg3OseL4SedEmwOO</w:t>
      </w:r>
    </w:p>
    <w:p w14:paraId="1E4EFBCE" w14:textId="77777777" w:rsidR="00CD7FC3" w:rsidRDefault="00CD7FC3">
      <w:pPr>
        <w:spacing w:line="3" w:lineRule="exact"/>
        <w:rPr>
          <w:rFonts w:ascii="Times New Roman" w:eastAsia="Times New Roman" w:hAnsi="Times New Roman" w:cs="Times New Roman"/>
          <w:sz w:val="24"/>
        </w:rPr>
      </w:pPr>
    </w:p>
    <w:p w14:paraId="571EDBC3" w14:textId="77777777" w:rsidR="00CD7FC3" w:rsidRDefault="00CD7FC3">
      <w:pPr>
        <w:spacing w:line="0" w:lineRule="atLeast"/>
        <w:ind w:left="140"/>
      </w:pPr>
      <w:r>
        <w:rPr>
          <w:rFonts w:ascii="Lucida Console" w:eastAsia="Lucida Console" w:hAnsi="Lucida Console" w:cs="Lucida Console"/>
          <w:sz w:val="16"/>
        </w:rPr>
        <w:t>cr15XDIs6dpABEBAAGJAR8E</w:t>
      </w:r>
    </w:p>
    <w:p w14:paraId="55E19E15" w14:textId="77777777" w:rsidR="00CD7FC3" w:rsidRDefault="00CD7FC3">
      <w:pPr>
        <w:spacing w:line="235" w:lineRule="auto"/>
        <w:ind w:left="140"/>
      </w:pPr>
      <w:r>
        <w:rPr>
          <w:rFonts w:ascii="Lucida Console" w:eastAsia="Lucida Console" w:hAnsi="Lucida Console" w:cs="Lucida Console"/>
          <w:sz w:val="16"/>
        </w:rPr>
        <w:t>GAECAAkFAlTzi1ACGwwACgkQ7ABWURrXT0KZTgf9FUpkh3wv7aC5M2wwdEjt0rDx</w:t>
      </w:r>
    </w:p>
    <w:p w14:paraId="4B7A6817" w14:textId="77777777" w:rsidR="00CD7FC3" w:rsidRDefault="00CD7FC3">
      <w:pPr>
        <w:spacing w:line="237" w:lineRule="auto"/>
        <w:ind w:left="140"/>
      </w:pPr>
      <w:r>
        <w:rPr>
          <w:rFonts w:ascii="Lucida Console" w:eastAsia="Lucida Console" w:hAnsi="Lucida Console" w:cs="Lucida Console"/>
          <w:sz w:val="16"/>
        </w:rPr>
        <w:t>nj9kxH99hhuTX2EHXuNLH+SwLGHBq5O2sq3jfP+owEhs8/Ez0j1/fSKIqAdlz3mB</w:t>
      </w:r>
    </w:p>
    <w:p w14:paraId="31F819BE" w14:textId="77777777" w:rsidR="00CD7FC3" w:rsidRDefault="00CD7FC3">
      <w:pPr>
        <w:spacing w:line="3" w:lineRule="exact"/>
        <w:rPr>
          <w:rFonts w:ascii="Times New Roman" w:eastAsia="Times New Roman" w:hAnsi="Times New Roman" w:cs="Times New Roman"/>
          <w:sz w:val="24"/>
        </w:rPr>
      </w:pPr>
    </w:p>
    <w:p w14:paraId="16004A45" w14:textId="77777777" w:rsidR="00CD7FC3" w:rsidRDefault="00CD7FC3">
      <w:pPr>
        <w:spacing w:line="0" w:lineRule="atLeast"/>
        <w:ind w:left="140"/>
      </w:pPr>
      <w:proofErr w:type="spellStart"/>
      <w:r>
        <w:rPr>
          <w:rFonts w:ascii="Lucida Console" w:eastAsia="Lucida Console" w:hAnsi="Lucida Console" w:cs="Lucida Console"/>
          <w:sz w:val="16"/>
        </w:rPr>
        <w:t>dbqWPjzPTY</w:t>
      </w:r>
      <w:proofErr w:type="spellEnd"/>
      <w:r>
        <w:rPr>
          <w:rFonts w:ascii="Lucida Console" w:eastAsia="Lucida Console" w:hAnsi="Lucida Console" w:cs="Lucida Console"/>
          <w:sz w:val="16"/>
        </w:rPr>
        <w:t>/m0It+wv3epOM75uWjD35PF0rKxxZmEf6SrjZD1sk0B9bRy2v9iWN9</w:t>
      </w:r>
    </w:p>
    <w:p w14:paraId="242DEE0B" w14:textId="77777777" w:rsidR="00CD7FC3" w:rsidRDefault="00CD7FC3">
      <w:pPr>
        <w:spacing w:line="235" w:lineRule="auto"/>
        <w:ind w:left="140"/>
      </w:pPr>
      <w:r>
        <w:rPr>
          <w:rFonts w:ascii="Lucida Console" w:eastAsia="Lucida Console" w:hAnsi="Lucida Console" w:cs="Lucida Console"/>
          <w:sz w:val="16"/>
        </w:rPr>
        <w:t>9ZkuvcfH4vT++PognQLTUqNx0FGpD1agrG0lXSCtJWQXCXPfWdtbIdThBgzH4flZ</w:t>
      </w:r>
    </w:p>
    <w:p w14:paraId="1111DF96" w14:textId="77777777" w:rsidR="00CD7FC3" w:rsidRDefault="00CD7FC3">
      <w:pPr>
        <w:spacing w:line="237" w:lineRule="auto"/>
        <w:ind w:left="140"/>
      </w:pPr>
      <w:r>
        <w:rPr>
          <w:rFonts w:ascii="Lucida Console" w:eastAsia="Lucida Console" w:hAnsi="Lucida Console" w:cs="Lucida Console"/>
          <w:sz w:val="16"/>
        </w:rPr>
        <w:t>ssAIbCaBlQkzfbPvrMzdTIP+AXg6++K9SnO9N/FRPYzjUSEmpRp+ox31WymvczcU</w:t>
      </w:r>
    </w:p>
    <w:p w14:paraId="75BB2AD2" w14:textId="77777777" w:rsidR="00CD7FC3" w:rsidRDefault="00CD7FC3">
      <w:pPr>
        <w:spacing w:line="3" w:lineRule="exact"/>
        <w:rPr>
          <w:rFonts w:ascii="Times New Roman" w:eastAsia="Times New Roman" w:hAnsi="Times New Roman" w:cs="Times New Roman"/>
          <w:sz w:val="24"/>
        </w:rPr>
      </w:pPr>
    </w:p>
    <w:p w14:paraId="2866B65F" w14:textId="77777777" w:rsidR="00CD7FC3" w:rsidRDefault="00CD7FC3">
      <w:pPr>
        <w:spacing w:line="0" w:lineRule="atLeast"/>
        <w:ind w:left="140"/>
      </w:pPr>
      <w:proofErr w:type="spellStart"/>
      <w:r>
        <w:rPr>
          <w:rFonts w:ascii="Lucida Console" w:eastAsia="Lucida Console" w:hAnsi="Lucida Console" w:cs="Lucida Console"/>
          <w:sz w:val="16"/>
        </w:rPr>
        <w:t>RmyUquF</w:t>
      </w:r>
      <w:proofErr w:type="spellEnd"/>
      <w:r>
        <w:rPr>
          <w:rFonts w:ascii="Lucida Console" w:eastAsia="Lucida Console" w:hAnsi="Lucida Console" w:cs="Lucida Console"/>
          <w:sz w:val="16"/>
        </w:rPr>
        <w:t>+/zNnSBVgtY1rzwaYi05XfuxG0WHVHPTtRyJ5pF4HSqiuvk6Z/4z3bw==</w:t>
      </w:r>
    </w:p>
    <w:p w14:paraId="076F2C90" w14:textId="77777777" w:rsidR="00CD7FC3" w:rsidRDefault="00CD7FC3">
      <w:pPr>
        <w:spacing w:line="235" w:lineRule="auto"/>
        <w:ind w:left="140"/>
      </w:pPr>
      <w:r>
        <w:rPr>
          <w:rFonts w:ascii="Lucida Console" w:eastAsia="Lucida Console" w:hAnsi="Lucida Console" w:cs="Lucida Console"/>
          <w:sz w:val="16"/>
        </w:rPr>
        <w:t>=</w:t>
      </w:r>
      <w:proofErr w:type="spellStart"/>
      <w:r>
        <w:rPr>
          <w:rFonts w:ascii="Lucida Console" w:eastAsia="Lucida Console" w:hAnsi="Lucida Console" w:cs="Lucida Console"/>
          <w:sz w:val="16"/>
        </w:rPr>
        <w:t>ZrP</w:t>
      </w:r>
      <w:proofErr w:type="spellEnd"/>
      <w:r>
        <w:rPr>
          <w:rFonts w:ascii="Lucida Console" w:eastAsia="Lucida Console" w:hAnsi="Lucida Console" w:cs="Lucida Console"/>
          <w:sz w:val="16"/>
        </w:rPr>
        <w:t>+</w:t>
      </w:r>
    </w:p>
    <w:p w14:paraId="4F0D3FD1" w14:textId="77777777" w:rsidR="00CD7FC3" w:rsidRDefault="00CD7FC3">
      <w:pPr>
        <w:spacing w:line="237" w:lineRule="auto"/>
        <w:ind w:left="140"/>
      </w:pPr>
      <w:r>
        <w:rPr>
          <w:rFonts w:ascii="Lucida Console" w:eastAsia="Lucida Console" w:hAnsi="Lucida Console" w:cs="Lucida Console"/>
          <w:sz w:val="16"/>
        </w:rPr>
        <w:t>-----END PGP PUBLIC KEY BLOCK-----</w:t>
      </w:r>
    </w:p>
    <w:p w14:paraId="4A5614E9" w14:textId="7E19244E"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36736" behindDoc="1" locked="0" layoutInCell="1" allowOverlap="1" wp14:anchorId="14EF84EB" wp14:editId="5D00ADD1">
            <wp:simplePos x="0" y="0"/>
            <wp:positionH relativeFrom="column">
              <wp:posOffset>1270</wp:posOffset>
            </wp:positionH>
            <wp:positionV relativeFrom="paragraph">
              <wp:posOffset>159385</wp:posOffset>
            </wp:positionV>
            <wp:extent cx="5901055" cy="2932430"/>
            <wp:effectExtent l="0" t="0" r="0" b="0"/>
            <wp:wrapNone/>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l="-5" t="-11" r="-5" b="-11"/>
                    <a:stretch>
                      <a:fillRect/>
                    </a:stretch>
                  </pic:blipFill>
                  <pic:spPr bwMode="auto">
                    <a:xfrm>
                      <a:off x="0" y="0"/>
                      <a:ext cx="5901055" cy="29324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36CFC45" w14:textId="77777777" w:rsidR="00CD7FC3" w:rsidRDefault="00CD7FC3">
      <w:pPr>
        <w:spacing w:line="188" w:lineRule="exact"/>
        <w:rPr>
          <w:rFonts w:ascii="Times New Roman" w:eastAsia="Times New Roman" w:hAnsi="Times New Roman" w:cs="Times New Roman"/>
          <w:sz w:val="24"/>
        </w:rPr>
      </w:pPr>
    </w:p>
    <w:p w14:paraId="6716C3CC" w14:textId="723B02E4" w:rsidR="00CD7FC3" w:rsidRDefault="00C3306E">
      <w:pPr>
        <w:spacing w:line="0" w:lineRule="atLeast"/>
      </w:pPr>
      <w:r>
        <w:rPr>
          <w:rFonts w:ascii="Times New Roman" w:eastAsia="Times New Roman" w:hAnsi="Times New Roman" w:cs="Times New Roman"/>
          <w:noProof/>
          <w:sz w:val="24"/>
        </w:rPr>
        <w:drawing>
          <wp:inline distT="0" distB="0" distL="0" distR="0" wp14:anchorId="43CADACD" wp14:editId="4663803A">
            <wp:extent cx="34925" cy="2076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952" t="-151" r="-952" b="-151"/>
                    <a:stretch>
                      <a:fillRect/>
                    </a:stretch>
                  </pic:blipFill>
                  <pic:spPr bwMode="auto">
                    <a:xfrm>
                      <a:off x="0" y="0"/>
                      <a:ext cx="34925" cy="20764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Using the following Web page, determine the owner of the key, and the ID on the key:</w:t>
      </w:r>
    </w:p>
    <w:p w14:paraId="6F62560D" w14:textId="77777777" w:rsidR="00CD7FC3" w:rsidRDefault="00CD7FC3">
      <w:pPr>
        <w:spacing w:line="172" w:lineRule="exact"/>
        <w:rPr>
          <w:rFonts w:ascii="Times New Roman" w:eastAsia="Times New Roman" w:hAnsi="Times New Roman" w:cs="Times New Roman"/>
          <w:sz w:val="24"/>
        </w:rPr>
      </w:pPr>
    </w:p>
    <w:p w14:paraId="2A8C34F9" w14:textId="4250B335" w:rsidR="00CD7FC3" w:rsidRDefault="00C3306E">
      <w:pPr>
        <w:spacing w:line="0" w:lineRule="atLeast"/>
      </w:pPr>
      <w:r>
        <w:rPr>
          <w:rFonts w:ascii="Times New Roman" w:eastAsia="Times New Roman" w:hAnsi="Times New Roman" w:cs="Times New Roman"/>
          <w:noProof/>
          <w:sz w:val="24"/>
        </w:rPr>
        <w:drawing>
          <wp:inline distT="0" distB="0" distL="0" distR="0" wp14:anchorId="5838C37C" wp14:editId="5D312B23">
            <wp:extent cx="34925" cy="19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952" t="-162" r="-952" b="-162"/>
                    <a:stretch>
                      <a:fillRect/>
                    </a:stretch>
                  </pic:blipFill>
                  <pic:spPr bwMode="auto">
                    <a:xfrm>
                      <a:off x="0" y="0"/>
                      <a:ext cx="34925" cy="19367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https://asecuritysite.com/encryption/pgp1</w:t>
      </w:r>
    </w:p>
    <w:p w14:paraId="5FD8FEDC" w14:textId="77777777" w:rsidR="00CD7FC3" w:rsidRDefault="00CD7FC3">
      <w:pPr>
        <w:spacing w:line="200" w:lineRule="exact"/>
        <w:rPr>
          <w:rFonts w:ascii="Times New Roman" w:eastAsia="Times New Roman" w:hAnsi="Times New Roman" w:cs="Times New Roman"/>
          <w:sz w:val="24"/>
        </w:rPr>
      </w:pPr>
    </w:p>
    <w:p w14:paraId="22B625ED" w14:textId="77777777" w:rsidR="00CD7FC3" w:rsidRDefault="00CD7FC3">
      <w:pPr>
        <w:spacing w:line="276" w:lineRule="exact"/>
        <w:rPr>
          <w:rFonts w:ascii="Times New Roman" w:eastAsia="Times New Roman" w:hAnsi="Times New Roman" w:cs="Times New Roman"/>
          <w:sz w:val="24"/>
        </w:rPr>
      </w:pPr>
    </w:p>
    <w:p w14:paraId="40D9AD12" w14:textId="6115F413" w:rsidR="00CD7FC3" w:rsidRDefault="00CD7FC3">
      <w:pPr>
        <w:spacing w:line="242" w:lineRule="auto"/>
        <w:ind w:right="120" w:firstLine="135"/>
      </w:pPr>
      <w:r>
        <w:rPr>
          <w:rFonts w:ascii="Times New Roman" w:eastAsia="Times New Roman" w:hAnsi="Times New Roman" w:cs="Times New Roman"/>
          <w:sz w:val="24"/>
        </w:rPr>
        <w:t>By searching on-line, can you find the public key of three famous people, and view their key details, and can you discover some of the details of their keys (</w:t>
      </w:r>
      <w:proofErr w:type="spellStart"/>
      <w:proofErr w:type="gramStart"/>
      <w:r>
        <w:rPr>
          <w:rFonts w:ascii="Times New Roman" w:eastAsia="Times New Roman" w:hAnsi="Times New Roman" w:cs="Times New Roman"/>
          <w:sz w:val="24"/>
        </w:rPr>
        <w:t>eg</w:t>
      </w:r>
      <w:proofErr w:type="spellEnd"/>
      <w:proofErr w:type="gramEnd"/>
      <w:r>
        <w:rPr>
          <w:rFonts w:ascii="Times New Roman" w:eastAsia="Times New Roman" w:hAnsi="Times New Roman" w:cs="Times New Roman"/>
          <w:sz w:val="24"/>
        </w:rPr>
        <w:t xml:space="preserve"> User ID, key encryption </w:t>
      </w:r>
      <w:r w:rsidR="00C3306E">
        <w:rPr>
          <w:rFonts w:ascii="Times New Roman" w:eastAsia="Times New Roman" w:hAnsi="Times New Roman" w:cs="Times New Roman"/>
          <w:noProof/>
          <w:sz w:val="24"/>
        </w:rPr>
        <w:drawing>
          <wp:inline distT="0" distB="0" distL="0" distR="0" wp14:anchorId="14B06429" wp14:editId="68FA3025">
            <wp:extent cx="34925"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952" t="-208" r="-952" b="-208"/>
                    <a:stretch>
                      <a:fillRect/>
                    </a:stretch>
                  </pic:blipFill>
                  <pic:spPr bwMode="auto">
                    <a:xfrm>
                      <a:off x="0" y="0"/>
                      <a:ext cx="34925" cy="152400"/>
                    </a:xfrm>
                    <a:prstGeom prst="rect">
                      <a:avLst/>
                    </a:prstGeom>
                    <a:solidFill>
                      <a:srgbClr val="FFFFFF"/>
                    </a:solidFill>
                    <a:ln>
                      <a:noFill/>
                    </a:ln>
                  </pic:spPr>
                </pic:pic>
              </a:graphicData>
            </a:graphic>
          </wp:inline>
        </w:drawing>
      </w:r>
      <w:r>
        <w:rPr>
          <w:rFonts w:ascii="Times New Roman" w:eastAsia="Times New Roman" w:hAnsi="Times New Roman" w:cs="Times New Roman"/>
          <w:sz w:val="24"/>
        </w:rPr>
        <w:t xml:space="preserve"> method, key size, etc)?</w:t>
      </w:r>
    </w:p>
    <w:p w14:paraId="79D15950" w14:textId="77777777" w:rsidR="00CD7FC3" w:rsidRDefault="00CD7FC3">
      <w:pPr>
        <w:spacing w:line="200" w:lineRule="exact"/>
        <w:rPr>
          <w:rFonts w:ascii="Times New Roman" w:eastAsia="Times New Roman" w:hAnsi="Times New Roman" w:cs="Times New Roman"/>
          <w:sz w:val="24"/>
        </w:rPr>
      </w:pPr>
    </w:p>
    <w:p w14:paraId="6F5C40BB" w14:textId="77777777" w:rsidR="00CD7FC3" w:rsidRDefault="00CD7FC3">
      <w:pPr>
        <w:spacing w:line="200" w:lineRule="exact"/>
        <w:rPr>
          <w:rFonts w:ascii="Times New Roman" w:eastAsia="Times New Roman" w:hAnsi="Times New Roman" w:cs="Times New Roman"/>
          <w:sz w:val="24"/>
        </w:rPr>
      </w:pPr>
    </w:p>
    <w:p w14:paraId="412C2AB6" w14:textId="77777777" w:rsidR="00CD7FC3" w:rsidRDefault="00CD7FC3">
      <w:pPr>
        <w:spacing w:line="301" w:lineRule="exact"/>
        <w:rPr>
          <w:rFonts w:ascii="Times New Roman" w:eastAsia="Times New Roman" w:hAnsi="Times New Roman" w:cs="Times New Roman"/>
          <w:sz w:val="24"/>
        </w:rPr>
      </w:pPr>
    </w:p>
    <w:p w14:paraId="566F6DCB" w14:textId="726F2465" w:rsidR="00CD7FC3" w:rsidRDefault="00C3306E">
      <w:pPr>
        <w:spacing w:line="0" w:lineRule="atLeast"/>
      </w:pPr>
      <w:r>
        <w:rPr>
          <w:rFonts w:ascii="Times New Roman" w:eastAsia="Times New Roman" w:hAnsi="Times New Roman" w:cs="Times New Roman"/>
          <w:noProof/>
          <w:sz w:val="24"/>
        </w:rPr>
        <w:drawing>
          <wp:inline distT="0" distB="0" distL="0" distR="0" wp14:anchorId="4DFF32E3" wp14:editId="7F0809DB">
            <wp:extent cx="34925" cy="193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952" t="-162" r="-952" b="-162"/>
                    <a:stretch>
                      <a:fillRect/>
                    </a:stretch>
                  </pic:blipFill>
                  <pic:spPr bwMode="auto">
                    <a:xfrm>
                      <a:off x="0" y="0"/>
                      <a:ext cx="34925" cy="19367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By searching on-line, what is an ASCII </w:t>
      </w:r>
      <w:proofErr w:type="spellStart"/>
      <w:r w:rsidR="00CD7FC3">
        <w:rPr>
          <w:rFonts w:ascii="Times New Roman" w:eastAsia="Times New Roman" w:hAnsi="Times New Roman" w:cs="Times New Roman"/>
          <w:sz w:val="24"/>
        </w:rPr>
        <w:t>Armored</w:t>
      </w:r>
      <w:proofErr w:type="spellEnd"/>
      <w:r w:rsidR="00CD7FC3">
        <w:rPr>
          <w:rFonts w:ascii="Times New Roman" w:eastAsia="Times New Roman" w:hAnsi="Times New Roman" w:cs="Times New Roman"/>
          <w:sz w:val="24"/>
        </w:rPr>
        <w:t xml:space="preserve"> Message?</w:t>
      </w:r>
    </w:p>
    <w:p w14:paraId="0BD3F13F" w14:textId="77777777" w:rsidR="00CD7FC3" w:rsidRDefault="00CD7FC3">
      <w:pPr>
        <w:spacing w:line="200" w:lineRule="exact"/>
        <w:rPr>
          <w:rFonts w:ascii="Times New Roman" w:eastAsia="Times New Roman" w:hAnsi="Times New Roman" w:cs="Times New Roman"/>
          <w:sz w:val="24"/>
        </w:rPr>
      </w:pPr>
    </w:p>
    <w:p w14:paraId="5CDAB1F6" w14:textId="77777777" w:rsidR="00CD7FC3" w:rsidRDefault="00CD7FC3">
      <w:pPr>
        <w:spacing w:line="200" w:lineRule="exact"/>
        <w:rPr>
          <w:rFonts w:ascii="Times New Roman" w:eastAsia="Times New Roman" w:hAnsi="Times New Roman" w:cs="Times New Roman"/>
          <w:sz w:val="24"/>
        </w:rPr>
      </w:pPr>
    </w:p>
    <w:p w14:paraId="4CEA0D6C" w14:textId="77777777" w:rsidR="00CD7FC3" w:rsidRDefault="00CD7FC3">
      <w:pPr>
        <w:spacing w:line="200" w:lineRule="exact"/>
        <w:rPr>
          <w:rFonts w:ascii="Times New Roman" w:eastAsia="Times New Roman" w:hAnsi="Times New Roman" w:cs="Times New Roman"/>
          <w:sz w:val="24"/>
        </w:rPr>
      </w:pPr>
    </w:p>
    <w:p w14:paraId="4A11C705" w14:textId="77777777" w:rsidR="00CD7FC3" w:rsidRDefault="00CD7FC3">
      <w:pPr>
        <w:spacing w:line="200" w:lineRule="exact"/>
        <w:rPr>
          <w:rFonts w:ascii="Times New Roman" w:eastAsia="Times New Roman" w:hAnsi="Times New Roman" w:cs="Times New Roman"/>
          <w:sz w:val="24"/>
        </w:rPr>
      </w:pPr>
    </w:p>
    <w:p w14:paraId="270CDC0A" w14:textId="77777777" w:rsidR="00CD7FC3" w:rsidRDefault="00CD7FC3">
      <w:pPr>
        <w:spacing w:line="200" w:lineRule="exact"/>
        <w:rPr>
          <w:rFonts w:ascii="Times New Roman" w:eastAsia="Times New Roman" w:hAnsi="Times New Roman" w:cs="Times New Roman"/>
          <w:sz w:val="24"/>
        </w:rPr>
      </w:pPr>
    </w:p>
    <w:p w14:paraId="33624194" w14:textId="77777777" w:rsidR="00CD7FC3" w:rsidRDefault="00CD7FC3">
      <w:pPr>
        <w:spacing w:line="200" w:lineRule="exact"/>
        <w:rPr>
          <w:rFonts w:ascii="Times New Roman" w:eastAsia="Times New Roman" w:hAnsi="Times New Roman" w:cs="Times New Roman"/>
          <w:sz w:val="24"/>
        </w:rPr>
      </w:pPr>
    </w:p>
    <w:p w14:paraId="5B7A8B5A" w14:textId="77777777" w:rsidR="00CD7FC3" w:rsidRDefault="00CD7FC3">
      <w:pPr>
        <w:spacing w:line="200" w:lineRule="exact"/>
        <w:rPr>
          <w:rFonts w:ascii="Times New Roman" w:eastAsia="Times New Roman" w:hAnsi="Times New Roman" w:cs="Times New Roman"/>
          <w:sz w:val="24"/>
        </w:rPr>
      </w:pPr>
    </w:p>
    <w:p w14:paraId="0740EB91" w14:textId="77777777" w:rsidR="00CD7FC3" w:rsidRDefault="00CD7FC3">
      <w:pPr>
        <w:spacing w:line="326" w:lineRule="exact"/>
        <w:rPr>
          <w:rFonts w:ascii="Times New Roman" w:eastAsia="Times New Roman" w:hAnsi="Times New Roman" w:cs="Times New Roman"/>
          <w:sz w:val="24"/>
        </w:rPr>
      </w:pPr>
    </w:p>
    <w:p w14:paraId="6099D46B" w14:textId="77777777" w:rsidR="00CD7FC3" w:rsidRDefault="00CD7FC3">
      <w:pPr>
        <w:spacing w:line="0" w:lineRule="atLeast"/>
        <w:jc w:val="right"/>
        <w:sectPr w:rsidR="00CD7FC3">
          <w:pgSz w:w="11906" w:h="16820"/>
          <w:pgMar w:top="1440" w:right="1440" w:bottom="425" w:left="1300" w:header="720" w:footer="720" w:gutter="0"/>
          <w:cols w:space="720"/>
          <w:docGrid w:linePitch="360"/>
        </w:sectPr>
      </w:pPr>
      <w:r>
        <w:rPr>
          <w:rFonts w:ascii="Palatino Linotype" w:eastAsia="Palatino Linotype" w:hAnsi="Palatino Linotype" w:cs="Palatino Linotype"/>
          <w:sz w:val="22"/>
        </w:rPr>
        <w:t>1</w:t>
      </w:r>
    </w:p>
    <w:p w14:paraId="0876F64D" w14:textId="77777777" w:rsidR="00CD7FC3" w:rsidRDefault="00CD7FC3">
      <w:pPr>
        <w:spacing w:line="221" w:lineRule="exact"/>
        <w:rPr>
          <w:rFonts w:ascii="Times New Roman" w:eastAsia="Times New Roman" w:hAnsi="Times New Roman" w:cs="Times New Roman"/>
          <w:sz w:val="22"/>
        </w:rPr>
      </w:pPr>
      <w:bookmarkStart w:id="1" w:name="page2"/>
      <w:bookmarkEnd w:id="1"/>
    </w:p>
    <w:p w14:paraId="56D38AE3" w14:textId="77777777" w:rsidR="00CD7FC3" w:rsidRDefault="00CD7FC3">
      <w:pPr>
        <w:tabs>
          <w:tab w:val="left" w:pos="840"/>
        </w:tabs>
        <w:spacing w:line="0" w:lineRule="atLeast"/>
        <w:ind w:left="140"/>
      </w:pPr>
      <w:r>
        <w:rPr>
          <w:rFonts w:ascii="Times New Roman" w:eastAsia="Times New Roman" w:hAnsi="Times New Roman" w:cs="Times New Roman"/>
          <w:b/>
          <w:sz w:val="24"/>
        </w:rPr>
        <w:t>A.2</w:t>
      </w:r>
      <w:r>
        <w:rPr>
          <w:rFonts w:ascii="Times New Roman" w:eastAsia="Times New Roman" w:hAnsi="Times New Roman" w:cs="Times New Roman"/>
        </w:rPr>
        <w:tab/>
      </w:r>
      <w:r>
        <w:rPr>
          <w:rFonts w:ascii="Times New Roman" w:eastAsia="Times New Roman" w:hAnsi="Times New Roman" w:cs="Times New Roman"/>
          <w:sz w:val="24"/>
        </w:rPr>
        <w:t>Bob has a private RSA key of:</w:t>
      </w:r>
    </w:p>
    <w:p w14:paraId="0C841909" w14:textId="77777777" w:rsidR="00CD7FC3" w:rsidRDefault="00CD7FC3">
      <w:pPr>
        <w:spacing w:line="294" w:lineRule="exact"/>
        <w:rPr>
          <w:rFonts w:ascii="Times New Roman" w:eastAsia="Times New Roman" w:hAnsi="Times New Roman" w:cs="Times New Roman"/>
          <w:sz w:val="24"/>
        </w:rPr>
      </w:pPr>
    </w:p>
    <w:p w14:paraId="42C11755" w14:textId="77777777" w:rsidR="00CD7FC3" w:rsidRDefault="00CD7FC3">
      <w:pPr>
        <w:spacing w:line="0" w:lineRule="atLeast"/>
        <w:ind w:left="140"/>
      </w:pPr>
      <w:r>
        <w:rPr>
          <w:rFonts w:ascii="Lucida Console" w:eastAsia="Lucida Console" w:hAnsi="Lucida Console" w:cs="Lucida Console"/>
          <w:sz w:val="16"/>
        </w:rPr>
        <w:t>MIICXAIBAAKBgQCwgjkeoyCXm9v6VBnUi5ihQ2knkdxGDL3GXLIUU43/froeqk7q9mtxT4AnPAaDX3f2r4STZYYiqXGsH</w:t>
      </w:r>
    </w:p>
    <w:p w14:paraId="04A8E00A" w14:textId="77777777" w:rsidR="00CD7FC3" w:rsidRDefault="00CD7FC3">
      <w:pPr>
        <w:spacing w:line="235" w:lineRule="auto"/>
        <w:ind w:left="140"/>
      </w:pPr>
      <w:r>
        <w:rPr>
          <w:rFonts w:ascii="Lucida Console" w:eastAsia="Lucida Console" w:hAnsi="Lucida Console" w:cs="Lucida Console"/>
          <w:sz w:val="16"/>
        </w:rPr>
        <w:t>CUBZcI90dvZf6YiEM5OY2jgsmqBjf2Xkp/8HgN/XDw/wD2+zebYGLLYtd2u3GXx9edqJ8kQcU9LaMH+ficFQyfq9UwTjQ</w:t>
      </w:r>
    </w:p>
    <w:p w14:paraId="5DA79009" w14:textId="77777777" w:rsidR="00CD7FC3" w:rsidRDefault="00CD7FC3">
      <w:pPr>
        <w:spacing w:line="4" w:lineRule="exact"/>
        <w:rPr>
          <w:rFonts w:ascii="Times New Roman" w:eastAsia="Times New Roman" w:hAnsi="Times New Roman" w:cs="Times New Roman"/>
          <w:sz w:val="16"/>
        </w:rPr>
      </w:pPr>
    </w:p>
    <w:p w14:paraId="004D9026" w14:textId="77777777" w:rsidR="00CD7FC3" w:rsidRDefault="00CD7FC3">
      <w:pPr>
        <w:spacing w:line="0" w:lineRule="atLeast"/>
        <w:ind w:left="140"/>
      </w:pPr>
      <w:r>
        <w:rPr>
          <w:rFonts w:ascii="Lucida Console" w:eastAsia="Lucida Console" w:hAnsi="Lucida Console" w:cs="Lucida Console"/>
          <w:sz w:val="16"/>
        </w:rPr>
        <w:t>IDAQABAoGAD7L1a6Ess+9b6G70gTANWkKJpshVZDGb63mxKRepaJEX8sRJEqLqOYDNsC+pkKO8IsfHreh4vrp9bsZuECr</w:t>
      </w:r>
    </w:p>
    <w:p w14:paraId="3A9FC457" w14:textId="77777777" w:rsidR="00CD7FC3" w:rsidRDefault="00CD7FC3">
      <w:pPr>
        <w:spacing w:line="235" w:lineRule="auto"/>
        <w:ind w:left="140"/>
      </w:pPr>
      <w:r>
        <w:rPr>
          <w:rFonts w:ascii="Lucida Console" w:eastAsia="Lucida Console" w:hAnsi="Lucida Console" w:cs="Lucida Console"/>
          <w:sz w:val="16"/>
        </w:rPr>
        <w:t>B1OHSjwDB0S/fm3KEWbsaaXDUAu0dQg/JBMXAKzeATreoIYJItYgwzrJ++fuquKabAZumvOnWJyBIs2z103kDz2ECQQDn</w:t>
      </w:r>
    </w:p>
    <w:p w14:paraId="1E3C22D6" w14:textId="77777777" w:rsidR="00CD7FC3" w:rsidRDefault="00CD7FC3">
      <w:pPr>
        <w:spacing w:line="237" w:lineRule="auto"/>
        <w:ind w:left="140"/>
      </w:pPr>
      <w:r>
        <w:rPr>
          <w:rFonts w:ascii="Lucida Console" w:eastAsia="Lucida Console" w:hAnsi="Lucida Console" w:cs="Lucida Console"/>
          <w:sz w:val="16"/>
        </w:rPr>
        <w:t>n3JpHirmgVdf81yBbAJaXBXNIPzOcCth1zwFAs4EvrE35n2HvUQuRhy3ahUKXsKX/bGvWzmC2O6kbLTFEygVAkEAwxXZn</w:t>
      </w:r>
    </w:p>
    <w:p w14:paraId="04113CD2" w14:textId="77777777" w:rsidR="00CD7FC3" w:rsidRDefault="00CD7FC3">
      <w:pPr>
        <w:spacing w:line="3" w:lineRule="exact"/>
        <w:rPr>
          <w:rFonts w:ascii="Times New Roman" w:eastAsia="Times New Roman" w:hAnsi="Times New Roman" w:cs="Times New Roman"/>
          <w:sz w:val="16"/>
        </w:rPr>
      </w:pPr>
    </w:p>
    <w:p w14:paraId="2456E5EF" w14:textId="77777777" w:rsidR="00CD7FC3" w:rsidRDefault="00CD7FC3">
      <w:pPr>
        <w:spacing w:line="0" w:lineRule="atLeast"/>
        <w:ind w:left="140"/>
      </w:pPr>
      <w:r>
        <w:rPr>
          <w:rFonts w:ascii="Lucida Console" w:eastAsia="Lucida Console" w:hAnsi="Lucida Console" w:cs="Lucida Console"/>
          <w:sz w:val="16"/>
        </w:rPr>
        <w:t>PkaAY2vuoUCN5NbLZgegrAtmU+U2woa5A0fx6uXmShqxo1iDxEC71FbNIgHBg5srsUyDj3OsloLmDVjmQJAIy7qLyOA+s</w:t>
      </w:r>
    </w:p>
    <w:p w14:paraId="34BFCAA8" w14:textId="77777777" w:rsidR="00CD7FC3" w:rsidRDefault="00CD7FC3">
      <w:pPr>
        <w:spacing w:line="235" w:lineRule="auto"/>
        <w:ind w:left="140"/>
      </w:pPr>
      <w:r>
        <w:rPr>
          <w:rFonts w:ascii="Lucida Console" w:eastAsia="Lucida Console" w:hAnsi="Lucida Console" w:cs="Lucida Console"/>
          <w:sz w:val="16"/>
        </w:rPr>
        <w:t>Cc6BtMavBgLx+bxCwFmsoZHOSX3l79smTRAJ/HY64RREIsLIQ1q/yW7IWBzxQ5WTHgliNZFjKBvQJBAL3t/vCJwRz0Ebs</w:t>
      </w:r>
    </w:p>
    <w:p w14:paraId="3CCE57CA" w14:textId="77777777" w:rsidR="00CD7FC3" w:rsidRDefault="00CD7FC3">
      <w:pPr>
        <w:spacing w:line="237" w:lineRule="auto"/>
        <w:ind w:left="140"/>
      </w:pPr>
      <w:r>
        <w:rPr>
          <w:rFonts w:ascii="Lucida Console" w:eastAsia="Lucida Console" w:hAnsi="Lucida Console" w:cs="Lucida Console"/>
          <w:sz w:val="16"/>
        </w:rPr>
        <w:t>5FaB/8UwhhsrbtXlGdnkOjIGsmV0vHSf6poHqUiay/DV88pvhN11ZG8zHpeUhnaQccJ9ekzkCQDHHG9LYCOqTgsyYms//</w:t>
      </w:r>
    </w:p>
    <w:p w14:paraId="530AA22B" w14:textId="77777777" w:rsidR="00CD7FC3" w:rsidRDefault="00CD7FC3">
      <w:pPr>
        <w:spacing w:line="3" w:lineRule="exact"/>
        <w:rPr>
          <w:rFonts w:ascii="Times New Roman" w:eastAsia="Times New Roman" w:hAnsi="Times New Roman" w:cs="Times New Roman"/>
          <w:sz w:val="16"/>
        </w:rPr>
      </w:pPr>
    </w:p>
    <w:p w14:paraId="59FC37E4" w14:textId="77777777" w:rsidR="00CD7FC3" w:rsidRDefault="00CD7FC3">
      <w:pPr>
        <w:spacing w:line="0" w:lineRule="atLeast"/>
        <w:ind w:left="140"/>
      </w:pPr>
      <w:r>
        <w:rPr>
          <w:rFonts w:ascii="Lucida Console" w:eastAsia="Lucida Console" w:hAnsi="Lucida Console" w:cs="Lucida Console"/>
          <w:sz w:val="16"/>
        </w:rPr>
        <w:t>cW4sv2nuOE1UezTjUFeqOlsgO+WN96b/M5gnv45/Z3xZxzJ4HOCJ/NRwxNOtEUkw+zY=</w:t>
      </w:r>
    </w:p>
    <w:p w14:paraId="3BF911BA" w14:textId="77777777" w:rsidR="00CD7FC3" w:rsidRDefault="00CD7FC3">
      <w:pPr>
        <w:spacing w:line="229" w:lineRule="exact"/>
        <w:rPr>
          <w:rFonts w:ascii="Times New Roman" w:eastAsia="Times New Roman" w:hAnsi="Times New Roman" w:cs="Times New Roman"/>
          <w:sz w:val="16"/>
        </w:rPr>
      </w:pPr>
    </w:p>
    <w:p w14:paraId="5D29D5A0" w14:textId="77777777" w:rsidR="00CD7FC3" w:rsidRDefault="00CD7FC3">
      <w:pPr>
        <w:spacing w:line="0" w:lineRule="atLeast"/>
        <w:ind w:left="140"/>
      </w:pPr>
      <w:r>
        <w:rPr>
          <w:rFonts w:ascii="Times New Roman" w:eastAsia="Times New Roman" w:hAnsi="Times New Roman" w:cs="Times New Roman"/>
          <w:sz w:val="24"/>
        </w:rPr>
        <w:t>And receives a ciphertext message of:</w:t>
      </w:r>
    </w:p>
    <w:p w14:paraId="28F538C9" w14:textId="77777777" w:rsidR="00CD7FC3" w:rsidRDefault="00CD7FC3">
      <w:pPr>
        <w:spacing w:line="293" w:lineRule="exact"/>
        <w:rPr>
          <w:rFonts w:ascii="Times New Roman" w:eastAsia="Times New Roman" w:hAnsi="Times New Roman" w:cs="Times New Roman"/>
          <w:sz w:val="24"/>
        </w:rPr>
      </w:pPr>
    </w:p>
    <w:p w14:paraId="629052CE" w14:textId="77777777" w:rsidR="00CD7FC3" w:rsidRDefault="00CD7FC3">
      <w:pPr>
        <w:spacing w:line="271" w:lineRule="auto"/>
        <w:ind w:left="140" w:right="680"/>
      </w:pPr>
      <w:r>
        <w:rPr>
          <w:rFonts w:ascii="Lucida Console" w:eastAsia="Lucida Console" w:hAnsi="Lucida Console" w:cs="Lucida Console"/>
          <w:sz w:val="15"/>
        </w:rPr>
        <w:t>Pob7AQZZSml618nMwTpx3V74N45x/rTimUQeTl0yHq8F0dsekZgOT385Jls1HUzWCx6ZRFPFMJ1RNYR2Yh7AkQtFLVx9l YDfb/Q+SkinBIBX59ER3/fDhrVKxIN4S6h2QmMSRblh4KdVhyY6cOxu+g48Jh7TkQ2Ig93/nCpAnYQ=</w:t>
      </w:r>
    </w:p>
    <w:p w14:paraId="55C5963B" w14:textId="77777777" w:rsidR="00CD7FC3" w:rsidRDefault="00CD7FC3">
      <w:pPr>
        <w:spacing w:line="209" w:lineRule="exact"/>
        <w:rPr>
          <w:rFonts w:ascii="Times New Roman" w:eastAsia="Times New Roman" w:hAnsi="Times New Roman" w:cs="Times New Roman"/>
          <w:sz w:val="15"/>
        </w:rPr>
      </w:pPr>
    </w:p>
    <w:p w14:paraId="182136C5" w14:textId="77777777" w:rsidR="00CD7FC3" w:rsidRDefault="00CD7FC3">
      <w:pPr>
        <w:spacing w:line="0" w:lineRule="atLeast"/>
        <w:ind w:left="140"/>
      </w:pPr>
      <w:r>
        <w:rPr>
          <w:rFonts w:ascii="Times New Roman" w:eastAsia="Times New Roman" w:hAnsi="Times New Roman" w:cs="Times New Roman"/>
          <w:sz w:val="24"/>
        </w:rPr>
        <w:t>Using the following code:</w:t>
      </w:r>
    </w:p>
    <w:p w14:paraId="4D3ED52B" w14:textId="3CB57EF5"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37760" behindDoc="1" locked="0" layoutInCell="1" allowOverlap="1" wp14:anchorId="52501EEE" wp14:editId="7111389B">
            <wp:simplePos x="0" y="0"/>
            <wp:positionH relativeFrom="column">
              <wp:posOffset>1270</wp:posOffset>
            </wp:positionH>
            <wp:positionV relativeFrom="paragraph">
              <wp:posOffset>173355</wp:posOffset>
            </wp:positionV>
            <wp:extent cx="5901055" cy="2298700"/>
            <wp:effectExtent l="0" t="0" r="0" b="0"/>
            <wp:wrapNone/>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l="-5" t="-14" r="-5" b="-14"/>
                    <a:stretch>
                      <a:fillRect/>
                    </a:stretch>
                  </pic:blipFill>
                  <pic:spPr bwMode="auto">
                    <a:xfrm>
                      <a:off x="0" y="0"/>
                      <a:ext cx="5901055" cy="2298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4B5E6" w14:textId="77777777" w:rsidR="00CD7FC3" w:rsidRDefault="00CD7FC3">
      <w:pPr>
        <w:spacing w:line="304" w:lineRule="exact"/>
        <w:rPr>
          <w:rFonts w:ascii="Times New Roman" w:eastAsia="Times New Roman" w:hAnsi="Times New Roman" w:cs="Times New Roman"/>
        </w:rPr>
      </w:pPr>
    </w:p>
    <w:p w14:paraId="44432C3E" w14:textId="77777777" w:rsidR="00CD7FC3" w:rsidRDefault="00CD7FC3">
      <w:pPr>
        <w:spacing w:line="0" w:lineRule="atLeast"/>
        <w:ind w:left="140"/>
      </w:pPr>
      <w:r>
        <w:rPr>
          <w:rFonts w:ascii="Lucida Console" w:eastAsia="Lucida Console" w:hAnsi="Lucida Console" w:cs="Lucida Console"/>
          <w:sz w:val="16"/>
        </w:rPr>
        <w:t xml:space="preserve">from </w:t>
      </w:r>
      <w:proofErr w:type="spellStart"/>
      <w:r>
        <w:rPr>
          <w:rFonts w:ascii="Lucida Console" w:eastAsia="Lucida Console" w:hAnsi="Lucida Console" w:cs="Lucida Console"/>
          <w:sz w:val="16"/>
        </w:rPr>
        <w:t>Crypto.PublicKey</w:t>
      </w:r>
      <w:proofErr w:type="spellEnd"/>
      <w:r>
        <w:rPr>
          <w:rFonts w:ascii="Lucida Console" w:eastAsia="Lucida Console" w:hAnsi="Lucida Console" w:cs="Lucida Console"/>
          <w:sz w:val="16"/>
        </w:rPr>
        <w:t xml:space="preserve"> import RSA</w:t>
      </w:r>
    </w:p>
    <w:p w14:paraId="600531BF" w14:textId="77777777" w:rsidR="00CD7FC3" w:rsidRDefault="00CD7FC3">
      <w:pPr>
        <w:spacing w:line="235" w:lineRule="auto"/>
        <w:ind w:left="140"/>
      </w:pPr>
      <w:r>
        <w:rPr>
          <w:rFonts w:ascii="Lucida Console" w:eastAsia="Lucida Console" w:hAnsi="Lucida Console" w:cs="Lucida Console"/>
          <w:sz w:val="16"/>
        </w:rPr>
        <w:t xml:space="preserve">from </w:t>
      </w:r>
      <w:proofErr w:type="spellStart"/>
      <w:r>
        <w:rPr>
          <w:rFonts w:ascii="Lucida Console" w:eastAsia="Lucida Console" w:hAnsi="Lucida Console" w:cs="Lucida Console"/>
          <w:sz w:val="16"/>
        </w:rPr>
        <w:t>Crypto.Util</w:t>
      </w:r>
      <w:proofErr w:type="spellEnd"/>
      <w:r>
        <w:rPr>
          <w:rFonts w:ascii="Lucida Console" w:eastAsia="Lucida Console" w:hAnsi="Lucida Console" w:cs="Lucida Console"/>
          <w:sz w:val="16"/>
        </w:rPr>
        <w:t xml:space="preserve"> import asn1</w:t>
      </w:r>
    </w:p>
    <w:p w14:paraId="42524374" w14:textId="77777777" w:rsidR="00CD7FC3" w:rsidRDefault="00CD7FC3">
      <w:pPr>
        <w:spacing w:line="237" w:lineRule="auto"/>
        <w:ind w:left="140"/>
      </w:pPr>
      <w:r>
        <w:rPr>
          <w:rFonts w:ascii="Lucida Console" w:eastAsia="Lucida Console" w:hAnsi="Lucida Console" w:cs="Lucida Console"/>
          <w:sz w:val="16"/>
        </w:rPr>
        <w:t>from base64 import b64decode</w:t>
      </w:r>
    </w:p>
    <w:p w14:paraId="68F29586" w14:textId="77777777" w:rsidR="00CD7FC3" w:rsidRDefault="00CD7FC3">
      <w:pPr>
        <w:spacing w:line="162" w:lineRule="exact"/>
        <w:rPr>
          <w:rFonts w:ascii="Times New Roman" w:eastAsia="Times New Roman" w:hAnsi="Times New Roman" w:cs="Times New Roman"/>
          <w:sz w:val="16"/>
        </w:rPr>
      </w:pPr>
    </w:p>
    <w:p w14:paraId="3D5F3475" w14:textId="77777777" w:rsidR="00CD7FC3" w:rsidRDefault="00CD7FC3">
      <w:pPr>
        <w:spacing w:line="0" w:lineRule="atLeast"/>
        <w:ind w:left="140"/>
      </w:pPr>
      <w:r>
        <w:rPr>
          <w:rFonts w:ascii="Lucida Console" w:eastAsia="Lucida Console" w:hAnsi="Lucida Console" w:cs="Lucida Console"/>
          <w:sz w:val="16"/>
        </w:rPr>
        <w:t>msg="Pob7AQZZSml618nMwTpx3V74N45x/rTimUQeTl0yHq8F0dsekZgOT385Jls1HUzWCx6ZRFPFMJ1RNYR2Yh7AkQtF</w:t>
      </w:r>
    </w:p>
    <w:p w14:paraId="086C533C" w14:textId="77777777" w:rsidR="00CD7FC3" w:rsidRDefault="00CD7FC3">
      <w:pPr>
        <w:spacing w:line="235" w:lineRule="auto"/>
        <w:ind w:left="140"/>
      </w:pPr>
      <w:r>
        <w:rPr>
          <w:rFonts w:ascii="Lucida Console" w:eastAsia="Lucida Console" w:hAnsi="Lucida Console" w:cs="Lucida Console"/>
          <w:sz w:val="16"/>
        </w:rPr>
        <w:t>LVx9lYDfb/Q+SkinBIBX59ER3/fDhrVKxIN4S6h2QmMSRblh4KdVhyY6cOxu+g48Jh7TkQ2Ig93/nCpAnYQ="</w:t>
      </w:r>
    </w:p>
    <w:p w14:paraId="3EC1D966" w14:textId="77777777" w:rsidR="00CD7FC3" w:rsidRDefault="00CD7FC3">
      <w:pPr>
        <w:spacing w:line="237" w:lineRule="auto"/>
        <w:ind w:left="140"/>
      </w:pPr>
      <w:proofErr w:type="spellStart"/>
      <w:r>
        <w:rPr>
          <w:rFonts w:ascii="Lucida Console" w:eastAsia="Lucida Console" w:hAnsi="Lucida Console" w:cs="Lucida Console"/>
          <w:sz w:val="16"/>
        </w:rPr>
        <w:t>privatekey</w:t>
      </w:r>
      <w:proofErr w:type="spellEnd"/>
      <w:r>
        <w:rPr>
          <w:rFonts w:ascii="Lucida Console" w:eastAsia="Lucida Console" w:hAnsi="Lucida Console" w:cs="Lucida Console"/>
          <w:sz w:val="16"/>
        </w:rPr>
        <w:t xml:space="preserve"> =</w:t>
      </w:r>
    </w:p>
    <w:p w14:paraId="2DBDE52A" w14:textId="77777777" w:rsidR="00CD7FC3" w:rsidRDefault="00CD7FC3">
      <w:pPr>
        <w:spacing w:line="3" w:lineRule="exact"/>
        <w:rPr>
          <w:rFonts w:ascii="Times New Roman" w:eastAsia="Times New Roman" w:hAnsi="Times New Roman" w:cs="Times New Roman"/>
          <w:sz w:val="16"/>
        </w:rPr>
      </w:pPr>
    </w:p>
    <w:p w14:paraId="690D3E31" w14:textId="77777777" w:rsidR="00CD7FC3" w:rsidRDefault="00CD7FC3">
      <w:pPr>
        <w:spacing w:line="0" w:lineRule="atLeast"/>
        <w:ind w:left="140"/>
      </w:pPr>
      <w:r>
        <w:rPr>
          <w:rFonts w:ascii="Lucida Console" w:eastAsia="Lucida Console" w:hAnsi="Lucida Console" w:cs="Lucida Console"/>
          <w:sz w:val="16"/>
        </w:rPr>
        <w:t>'MIICXAIBAAKBgQCwgjkeoyCXm9v6VBnUi5ihQ2knkdxGDL3GXLIUU43/froeqk7q9mtxT4AnPAaDX3f2r4STZYYiqXGs</w:t>
      </w:r>
    </w:p>
    <w:p w14:paraId="3C17D802" w14:textId="77777777" w:rsidR="00CD7FC3" w:rsidRDefault="00CD7FC3">
      <w:pPr>
        <w:spacing w:line="235" w:lineRule="auto"/>
        <w:ind w:left="140"/>
      </w:pPr>
      <w:r>
        <w:rPr>
          <w:rFonts w:ascii="Lucida Console" w:eastAsia="Lucida Console" w:hAnsi="Lucida Console" w:cs="Lucida Console"/>
          <w:sz w:val="16"/>
        </w:rPr>
        <w:t>HCUBZcI90dvZf6YiEM5OY2jgsmqBjf2Xkp/8HgN/XDw/wD2+zebYGLLYtd2u3GXx9edqJ8kQcU9LaMH+ficFQyfq9UwTj</w:t>
      </w:r>
    </w:p>
    <w:p w14:paraId="79C6A861" w14:textId="77777777" w:rsidR="00CD7FC3" w:rsidRDefault="00CD7FC3">
      <w:pPr>
        <w:spacing w:line="237" w:lineRule="auto"/>
        <w:ind w:left="140"/>
      </w:pPr>
      <w:r>
        <w:rPr>
          <w:rFonts w:ascii="Lucida Console" w:eastAsia="Lucida Console" w:hAnsi="Lucida Console" w:cs="Lucida Console"/>
          <w:sz w:val="16"/>
        </w:rPr>
        <w:t>QIDAQABAoGAD7L1a6Ess+9b6G70gTANWkKJpshVZDGb63mxKRepaJEX8sRJEqLqOYDNsC+pkKO8IsfHreh4vrp9bsZuEC</w:t>
      </w:r>
    </w:p>
    <w:p w14:paraId="55368168" w14:textId="77777777" w:rsidR="00CD7FC3" w:rsidRDefault="00CD7FC3">
      <w:pPr>
        <w:spacing w:line="3" w:lineRule="exact"/>
        <w:rPr>
          <w:rFonts w:ascii="Times New Roman" w:eastAsia="Times New Roman" w:hAnsi="Times New Roman" w:cs="Times New Roman"/>
          <w:sz w:val="16"/>
        </w:rPr>
      </w:pPr>
    </w:p>
    <w:p w14:paraId="270F497A" w14:textId="77777777" w:rsidR="00CD7FC3" w:rsidRDefault="00CD7FC3">
      <w:pPr>
        <w:spacing w:line="0" w:lineRule="atLeast"/>
        <w:ind w:left="140"/>
      </w:pPr>
      <w:r>
        <w:rPr>
          <w:rFonts w:ascii="Lucida Console" w:eastAsia="Lucida Console" w:hAnsi="Lucida Console" w:cs="Lucida Console"/>
          <w:sz w:val="16"/>
        </w:rPr>
        <w:t>rB1OHSjwDB0S/fm3KEWbsaaXDUAu0dQg/JBMXAKzeATreoIYJItYgwzrJ++fuquKabAZumvOnWJyBIs2z103kDz2ECQQD</w:t>
      </w:r>
    </w:p>
    <w:p w14:paraId="108286DE" w14:textId="77777777" w:rsidR="00CD7FC3" w:rsidRDefault="00CD7FC3">
      <w:pPr>
        <w:spacing w:line="235" w:lineRule="auto"/>
        <w:ind w:left="140"/>
      </w:pPr>
      <w:r>
        <w:rPr>
          <w:rFonts w:ascii="Lucida Console" w:eastAsia="Lucida Console" w:hAnsi="Lucida Console" w:cs="Lucida Console"/>
          <w:sz w:val="16"/>
        </w:rPr>
        <w:t>nn3JpHirmgVdf81yBbAJaXBXNIPzOcCth1zwFAs4EvrE35n2HvUQuRhy3ahUKXsKX/bGvWzmC2O6kbLTFEygVAkEAwxXZ</w:t>
      </w:r>
    </w:p>
    <w:p w14:paraId="7A7CB94D" w14:textId="77777777" w:rsidR="00CD7FC3" w:rsidRDefault="00CD7FC3">
      <w:pPr>
        <w:spacing w:line="237" w:lineRule="auto"/>
        <w:ind w:left="140"/>
      </w:pPr>
      <w:r>
        <w:rPr>
          <w:rFonts w:ascii="Lucida Console" w:eastAsia="Lucida Console" w:hAnsi="Lucida Console" w:cs="Lucida Console"/>
          <w:sz w:val="16"/>
        </w:rPr>
        <w:t>nPkaAY2vuoUCN5NbLZgegrAtmU+U2woa5A0fx6uXmShqxo1iDxEC71FbNIgHBg5srsUyDj3OsloLmDVjmQJAIy7qLyOA+</w:t>
      </w:r>
    </w:p>
    <w:p w14:paraId="1DDDCA31" w14:textId="77777777" w:rsidR="00CD7FC3" w:rsidRDefault="00CD7FC3">
      <w:pPr>
        <w:spacing w:line="3" w:lineRule="exact"/>
        <w:rPr>
          <w:rFonts w:ascii="Times New Roman" w:eastAsia="Times New Roman" w:hAnsi="Times New Roman" w:cs="Times New Roman"/>
          <w:sz w:val="16"/>
        </w:rPr>
      </w:pPr>
    </w:p>
    <w:p w14:paraId="60A28028" w14:textId="77777777" w:rsidR="00CD7FC3" w:rsidRDefault="00CD7FC3">
      <w:pPr>
        <w:spacing w:line="0" w:lineRule="atLeast"/>
        <w:ind w:left="140"/>
      </w:pPr>
      <w:r>
        <w:rPr>
          <w:rFonts w:ascii="Lucida Console" w:eastAsia="Lucida Console" w:hAnsi="Lucida Console" w:cs="Lucida Console"/>
          <w:sz w:val="16"/>
        </w:rPr>
        <w:t>sCc6BtMavBgLx+bxCwFmsoZHOSX3l79smTRAJ/HY64RREIsLIQ1q/yW7IWBzxQ5WTHgliNZFjKBvQJBAL3t/vCJwRz0Eb</w:t>
      </w:r>
    </w:p>
    <w:p w14:paraId="551B6DE0" w14:textId="77777777" w:rsidR="00CD7FC3" w:rsidRDefault="00CD7FC3">
      <w:pPr>
        <w:spacing w:line="235" w:lineRule="auto"/>
        <w:ind w:left="140"/>
      </w:pPr>
      <w:r>
        <w:rPr>
          <w:rFonts w:ascii="Lucida Console" w:eastAsia="Lucida Console" w:hAnsi="Lucida Console" w:cs="Lucida Console"/>
          <w:sz w:val="16"/>
        </w:rPr>
        <w:t>s5FaB/8UwhhsrbtXlGdnkOjIGsmV0vHSf6poHqUiay/DV88pvhN11ZG8zHpeUhnaQccJ9ekzkCQDHHG9LYCOqTgsyYms/</w:t>
      </w:r>
    </w:p>
    <w:p w14:paraId="18530112" w14:textId="77777777" w:rsidR="00CD7FC3" w:rsidRDefault="00CD7FC3">
      <w:pPr>
        <w:spacing w:line="237" w:lineRule="auto"/>
        <w:ind w:left="140"/>
      </w:pPr>
      <w:r>
        <w:rPr>
          <w:rFonts w:ascii="Lucida Console" w:eastAsia="Lucida Console" w:hAnsi="Lucida Console" w:cs="Lucida Console"/>
          <w:sz w:val="16"/>
        </w:rPr>
        <w:t>/cW4sv2nuOE1UezTjUFeqOlsgO+WN96b/M5gnv45/Z3xZxzJ4HOCJ/NRwxNOtEUkw+zY='</w:t>
      </w:r>
    </w:p>
    <w:p w14:paraId="435CC916" w14:textId="77777777" w:rsidR="00CD7FC3" w:rsidRDefault="00CD7FC3">
      <w:pPr>
        <w:spacing w:line="162" w:lineRule="exact"/>
        <w:rPr>
          <w:rFonts w:ascii="Times New Roman" w:eastAsia="Times New Roman" w:hAnsi="Times New Roman" w:cs="Times New Roman"/>
          <w:sz w:val="16"/>
        </w:rPr>
      </w:pPr>
    </w:p>
    <w:p w14:paraId="599B17A6" w14:textId="77777777" w:rsidR="00CD7FC3" w:rsidRDefault="00CD7FC3">
      <w:pPr>
        <w:spacing w:line="0" w:lineRule="atLeast"/>
        <w:ind w:left="140"/>
      </w:pPr>
      <w:proofErr w:type="spellStart"/>
      <w:r>
        <w:rPr>
          <w:rFonts w:ascii="Lucida Console" w:eastAsia="Lucida Console" w:hAnsi="Lucida Console" w:cs="Lucida Console"/>
          <w:sz w:val="16"/>
        </w:rPr>
        <w:t>keyDER</w:t>
      </w:r>
      <w:proofErr w:type="spellEnd"/>
      <w:r>
        <w:rPr>
          <w:rFonts w:ascii="Lucida Console" w:eastAsia="Lucida Console" w:hAnsi="Lucida Console" w:cs="Lucida Console"/>
          <w:sz w:val="16"/>
        </w:rPr>
        <w:t xml:space="preserve"> = b64decode(</w:t>
      </w:r>
      <w:proofErr w:type="spellStart"/>
      <w:r>
        <w:rPr>
          <w:rFonts w:ascii="Lucida Console" w:eastAsia="Lucida Console" w:hAnsi="Lucida Console" w:cs="Lucida Console"/>
          <w:sz w:val="16"/>
        </w:rPr>
        <w:t>privatekey</w:t>
      </w:r>
      <w:proofErr w:type="spellEnd"/>
      <w:r>
        <w:rPr>
          <w:rFonts w:ascii="Lucida Console" w:eastAsia="Lucida Console" w:hAnsi="Lucida Console" w:cs="Lucida Console"/>
          <w:sz w:val="16"/>
        </w:rPr>
        <w:t>)</w:t>
      </w:r>
    </w:p>
    <w:p w14:paraId="2DE72029" w14:textId="77777777" w:rsidR="00CD7FC3" w:rsidRDefault="00CD7FC3">
      <w:pPr>
        <w:spacing w:line="235" w:lineRule="auto"/>
        <w:ind w:left="140"/>
      </w:pPr>
      <w:r>
        <w:rPr>
          <w:rFonts w:ascii="Lucida Console" w:eastAsia="Lucida Console" w:hAnsi="Lucida Console" w:cs="Lucida Console"/>
          <w:sz w:val="16"/>
        </w:rPr>
        <w:t xml:space="preserve">keys = </w:t>
      </w:r>
      <w:proofErr w:type="spellStart"/>
      <w:r>
        <w:rPr>
          <w:rFonts w:ascii="Lucida Console" w:eastAsia="Lucida Console" w:hAnsi="Lucida Console" w:cs="Lucida Console"/>
          <w:sz w:val="16"/>
        </w:rPr>
        <w:t>RSA.importKey</w:t>
      </w:r>
      <w:proofErr w:type="spellEnd"/>
      <w:r>
        <w:rPr>
          <w:rFonts w:ascii="Lucida Console" w:eastAsia="Lucida Console" w:hAnsi="Lucida Console" w:cs="Lucida Console"/>
          <w:sz w:val="16"/>
        </w:rPr>
        <w:t>(</w:t>
      </w:r>
      <w:proofErr w:type="spellStart"/>
      <w:r>
        <w:rPr>
          <w:rFonts w:ascii="Lucida Console" w:eastAsia="Lucida Console" w:hAnsi="Lucida Console" w:cs="Lucida Console"/>
          <w:sz w:val="16"/>
        </w:rPr>
        <w:t>keyDER</w:t>
      </w:r>
      <w:proofErr w:type="spellEnd"/>
      <w:r>
        <w:rPr>
          <w:rFonts w:ascii="Lucida Console" w:eastAsia="Lucida Console" w:hAnsi="Lucida Console" w:cs="Lucida Console"/>
          <w:sz w:val="16"/>
        </w:rPr>
        <w:t>)</w:t>
      </w:r>
    </w:p>
    <w:p w14:paraId="16C98B1B" w14:textId="77777777" w:rsidR="00CD7FC3" w:rsidRDefault="00CD7FC3">
      <w:pPr>
        <w:spacing w:line="162" w:lineRule="exact"/>
        <w:rPr>
          <w:rFonts w:ascii="Times New Roman" w:eastAsia="Times New Roman" w:hAnsi="Times New Roman" w:cs="Times New Roman"/>
          <w:sz w:val="16"/>
        </w:rPr>
      </w:pPr>
    </w:p>
    <w:p w14:paraId="4CEA45DA" w14:textId="77777777" w:rsidR="00CD7FC3" w:rsidRDefault="00CD7FC3">
      <w:pPr>
        <w:spacing w:line="0" w:lineRule="atLeast"/>
        <w:ind w:left="140"/>
      </w:pPr>
      <w:proofErr w:type="spellStart"/>
      <w:r>
        <w:rPr>
          <w:rFonts w:ascii="Lucida Console" w:eastAsia="Lucida Console" w:hAnsi="Lucida Console" w:cs="Lucida Console"/>
          <w:sz w:val="16"/>
        </w:rPr>
        <w:t>dmsg</w:t>
      </w:r>
      <w:proofErr w:type="spellEnd"/>
      <w:r>
        <w:rPr>
          <w:rFonts w:ascii="Lucida Console" w:eastAsia="Lucida Console" w:hAnsi="Lucida Console" w:cs="Lucida Console"/>
          <w:sz w:val="16"/>
        </w:rPr>
        <w:t xml:space="preserve"> = </w:t>
      </w:r>
      <w:proofErr w:type="spellStart"/>
      <w:proofErr w:type="gramStart"/>
      <w:r>
        <w:rPr>
          <w:rFonts w:ascii="Lucida Console" w:eastAsia="Lucida Console" w:hAnsi="Lucida Console" w:cs="Lucida Console"/>
          <w:sz w:val="16"/>
        </w:rPr>
        <w:t>keys.decrypt</w:t>
      </w:r>
      <w:proofErr w:type="spellEnd"/>
      <w:proofErr w:type="gramEnd"/>
      <w:r>
        <w:rPr>
          <w:rFonts w:ascii="Lucida Console" w:eastAsia="Lucida Console" w:hAnsi="Lucida Console" w:cs="Lucida Console"/>
          <w:sz w:val="16"/>
        </w:rPr>
        <w:t>(b64decode(</w:t>
      </w:r>
      <w:proofErr w:type="spellStart"/>
      <w:r>
        <w:rPr>
          <w:rFonts w:ascii="Lucida Console" w:eastAsia="Lucida Console" w:hAnsi="Lucida Console" w:cs="Lucida Console"/>
          <w:sz w:val="16"/>
        </w:rPr>
        <w:t>msg</w:t>
      </w:r>
      <w:proofErr w:type="spellEnd"/>
      <w:r>
        <w:rPr>
          <w:rFonts w:ascii="Lucida Console" w:eastAsia="Lucida Console" w:hAnsi="Lucida Console" w:cs="Lucida Console"/>
          <w:sz w:val="16"/>
        </w:rPr>
        <w:t>))</w:t>
      </w:r>
    </w:p>
    <w:p w14:paraId="52869B21" w14:textId="77777777" w:rsidR="00CD7FC3" w:rsidRDefault="00CD7FC3">
      <w:pPr>
        <w:spacing w:line="3" w:lineRule="exact"/>
        <w:rPr>
          <w:rFonts w:ascii="Times New Roman" w:eastAsia="Times New Roman" w:hAnsi="Times New Roman" w:cs="Times New Roman"/>
          <w:sz w:val="16"/>
        </w:rPr>
      </w:pPr>
    </w:p>
    <w:p w14:paraId="10FA2027" w14:textId="77777777" w:rsidR="00CD7FC3" w:rsidRDefault="00CD7FC3">
      <w:pPr>
        <w:spacing w:line="0" w:lineRule="atLeast"/>
        <w:ind w:left="140"/>
      </w:pPr>
      <w:r>
        <w:rPr>
          <w:rFonts w:ascii="Lucida Console" w:eastAsia="Lucida Console" w:hAnsi="Lucida Console" w:cs="Lucida Console"/>
          <w:sz w:val="16"/>
        </w:rPr>
        <w:t xml:space="preserve">print </w:t>
      </w:r>
      <w:proofErr w:type="spellStart"/>
      <w:r>
        <w:rPr>
          <w:rFonts w:ascii="Lucida Console" w:eastAsia="Lucida Console" w:hAnsi="Lucida Console" w:cs="Lucida Console"/>
          <w:sz w:val="16"/>
        </w:rPr>
        <w:t>dmsg</w:t>
      </w:r>
      <w:proofErr w:type="spellEnd"/>
    </w:p>
    <w:p w14:paraId="66B01F81" w14:textId="7EC17EF2" w:rsidR="00CD7FC3" w:rsidRDefault="00C3306E">
      <w:pPr>
        <w:spacing w:line="20" w:lineRule="exact"/>
        <w:rPr>
          <w:rFonts w:ascii="Times New Roman" w:eastAsia="Times New Roman" w:hAnsi="Times New Roman" w:cs="Times New Roman"/>
          <w:sz w:val="16"/>
        </w:rPr>
      </w:pPr>
      <w:r>
        <w:rPr>
          <w:noProof/>
        </w:rPr>
        <w:drawing>
          <wp:anchor distT="0" distB="0" distL="114935" distR="114935" simplePos="0" relativeHeight="251638784" behindDoc="1" locked="0" layoutInCell="1" allowOverlap="1" wp14:anchorId="66BF82F3" wp14:editId="2FC43E44">
            <wp:simplePos x="0" y="0"/>
            <wp:positionH relativeFrom="column">
              <wp:posOffset>1270</wp:posOffset>
            </wp:positionH>
            <wp:positionV relativeFrom="paragraph">
              <wp:posOffset>173990</wp:posOffset>
            </wp:positionV>
            <wp:extent cx="5901055" cy="1076325"/>
            <wp:effectExtent l="0" t="0" r="0" b="0"/>
            <wp:wrapNone/>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l="-5" t="-29" r="-5" b="-29"/>
                    <a:stretch>
                      <a:fillRect/>
                    </a:stretch>
                  </pic:blipFill>
                  <pic:spPr bwMode="auto">
                    <a:xfrm>
                      <a:off x="0" y="0"/>
                      <a:ext cx="5901055" cy="1076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DB57F91" w14:textId="77777777" w:rsidR="00CD7FC3" w:rsidRDefault="00CD7FC3">
      <w:pPr>
        <w:spacing w:line="212" w:lineRule="exact"/>
        <w:rPr>
          <w:rFonts w:ascii="Times New Roman" w:eastAsia="Times New Roman" w:hAnsi="Times New Roman" w:cs="Times New Roman"/>
        </w:rPr>
      </w:pPr>
    </w:p>
    <w:p w14:paraId="06EBA024" w14:textId="199B881D" w:rsidR="00CD7FC3" w:rsidRDefault="00C3306E">
      <w:pPr>
        <w:spacing w:line="0" w:lineRule="atLeast"/>
      </w:pPr>
      <w:r>
        <w:rPr>
          <w:rFonts w:ascii="Times New Roman" w:eastAsia="Times New Roman" w:hAnsi="Times New Roman" w:cs="Times New Roman"/>
          <w:noProof/>
        </w:rPr>
        <w:drawing>
          <wp:inline distT="0" distB="0" distL="0" distR="0" wp14:anchorId="5C0F9318" wp14:editId="6D8A43CD">
            <wp:extent cx="34925" cy="207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l="-952" t="-151" r="-952" b="-151"/>
                    <a:stretch>
                      <a:fillRect/>
                    </a:stretch>
                  </pic:blipFill>
                  <pic:spPr bwMode="auto">
                    <a:xfrm>
                      <a:off x="0" y="0"/>
                      <a:ext cx="34925" cy="20764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What is the plaintext message that Bob has been sent?</w:t>
      </w:r>
    </w:p>
    <w:p w14:paraId="186B3CFA" w14:textId="4B3ED153" w:rsidR="00CD7FC3" w:rsidRDefault="00CD7FC3">
      <w:pPr>
        <w:spacing w:line="200" w:lineRule="exact"/>
        <w:rPr>
          <w:rFonts w:ascii="Times New Roman" w:eastAsia="Times New Roman" w:hAnsi="Times New Roman" w:cs="Times New Roman"/>
          <w:sz w:val="24"/>
        </w:rPr>
      </w:pPr>
    </w:p>
    <w:p w14:paraId="650F09A0" w14:textId="5B94EAFC" w:rsidR="00CD7FC3" w:rsidRDefault="00CD7FC3">
      <w:pPr>
        <w:spacing w:line="200" w:lineRule="exact"/>
        <w:rPr>
          <w:rFonts w:ascii="Times New Roman" w:eastAsia="Times New Roman" w:hAnsi="Times New Roman" w:cs="Times New Roman"/>
        </w:rPr>
      </w:pPr>
    </w:p>
    <w:p w14:paraId="0CF131EB" w14:textId="37EB7B9E" w:rsidR="00CD7FC3" w:rsidRDefault="00CD7FC3">
      <w:pPr>
        <w:spacing w:line="200" w:lineRule="exact"/>
        <w:rPr>
          <w:rFonts w:ascii="Times New Roman" w:eastAsia="Times New Roman" w:hAnsi="Times New Roman" w:cs="Times New Roman"/>
        </w:rPr>
      </w:pPr>
    </w:p>
    <w:p w14:paraId="1C14C257" w14:textId="77777777" w:rsidR="00CD7FC3" w:rsidRDefault="00CD7FC3">
      <w:pPr>
        <w:spacing w:line="200" w:lineRule="exact"/>
        <w:rPr>
          <w:rFonts w:ascii="Times New Roman" w:eastAsia="Times New Roman" w:hAnsi="Times New Roman" w:cs="Times New Roman"/>
        </w:rPr>
      </w:pPr>
    </w:p>
    <w:p w14:paraId="63703F65" w14:textId="77777777" w:rsidR="00CD7FC3" w:rsidRDefault="00CD7FC3">
      <w:pPr>
        <w:spacing w:line="200" w:lineRule="exact"/>
        <w:rPr>
          <w:rFonts w:ascii="Times New Roman" w:eastAsia="Times New Roman" w:hAnsi="Times New Roman" w:cs="Times New Roman"/>
        </w:rPr>
      </w:pPr>
    </w:p>
    <w:p w14:paraId="643D03F2" w14:textId="77777777" w:rsidR="00CD7FC3" w:rsidRDefault="00CD7FC3">
      <w:pPr>
        <w:spacing w:line="200" w:lineRule="exact"/>
        <w:rPr>
          <w:rFonts w:ascii="Times New Roman" w:eastAsia="Times New Roman" w:hAnsi="Times New Roman" w:cs="Times New Roman"/>
        </w:rPr>
      </w:pPr>
    </w:p>
    <w:p w14:paraId="13CD373B" w14:textId="77777777" w:rsidR="00CD7FC3" w:rsidRDefault="00CD7FC3">
      <w:pPr>
        <w:spacing w:line="200" w:lineRule="exact"/>
        <w:rPr>
          <w:rFonts w:ascii="Times New Roman" w:eastAsia="Times New Roman" w:hAnsi="Times New Roman" w:cs="Times New Roman"/>
        </w:rPr>
      </w:pPr>
    </w:p>
    <w:p w14:paraId="42CC7D84" w14:textId="5C2A0B77" w:rsidR="00CD7FC3" w:rsidRDefault="00CD7FC3">
      <w:pPr>
        <w:spacing w:line="262" w:lineRule="exact"/>
        <w:rPr>
          <w:rFonts w:ascii="Times New Roman" w:eastAsia="Times New Roman" w:hAnsi="Times New Roman" w:cs="Times New Roman"/>
        </w:rPr>
      </w:pPr>
    </w:p>
    <w:p w14:paraId="6D6BCCEC" w14:textId="58A05685" w:rsidR="002C2600" w:rsidRDefault="002C2600">
      <w:pPr>
        <w:spacing w:line="262" w:lineRule="exact"/>
        <w:rPr>
          <w:rFonts w:ascii="Times New Roman" w:eastAsia="Times New Roman" w:hAnsi="Times New Roman" w:cs="Times New Roman"/>
        </w:rPr>
      </w:pPr>
    </w:p>
    <w:p w14:paraId="1A242028" w14:textId="76F27153" w:rsidR="002C2600" w:rsidRDefault="002C2600">
      <w:pPr>
        <w:spacing w:line="262" w:lineRule="exact"/>
        <w:rPr>
          <w:rFonts w:ascii="Times New Roman" w:eastAsia="Times New Roman" w:hAnsi="Times New Roman" w:cs="Times New Roman"/>
        </w:rPr>
      </w:pPr>
    </w:p>
    <w:p w14:paraId="4DF27257" w14:textId="691950BD" w:rsidR="002C2600" w:rsidRDefault="002C2600">
      <w:pPr>
        <w:spacing w:line="262" w:lineRule="exact"/>
        <w:rPr>
          <w:rFonts w:ascii="Times New Roman" w:eastAsia="Times New Roman" w:hAnsi="Times New Roman" w:cs="Times New Roman"/>
        </w:rPr>
      </w:pPr>
    </w:p>
    <w:p w14:paraId="0B3B5A66" w14:textId="7F07B891" w:rsidR="002C2600" w:rsidRDefault="002C2600">
      <w:pPr>
        <w:spacing w:line="262" w:lineRule="exact"/>
        <w:rPr>
          <w:rFonts w:ascii="Times New Roman" w:eastAsia="Times New Roman" w:hAnsi="Times New Roman" w:cs="Times New Roman"/>
        </w:rPr>
      </w:pPr>
    </w:p>
    <w:p w14:paraId="664097BF" w14:textId="570A6B01" w:rsidR="002C2600" w:rsidRDefault="002C2600">
      <w:pPr>
        <w:spacing w:line="262" w:lineRule="exact"/>
        <w:rPr>
          <w:rFonts w:ascii="Times New Roman" w:eastAsia="Times New Roman" w:hAnsi="Times New Roman" w:cs="Times New Roman"/>
        </w:rPr>
      </w:pPr>
    </w:p>
    <w:p w14:paraId="45B7DF6D" w14:textId="3A033F2D" w:rsidR="002C2600" w:rsidRDefault="002C2600">
      <w:pPr>
        <w:spacing w:line="262" w:lineRule="exact"/>
        <w:rPr>
          <w:rFonts w:ascii="Times New Roman" w:eastAsia="Times New Roman" w:hAnsi="Times New Roman" w:cs="Times New Roman"/>
        </w:rPr>
      </w:pPr>
    </w:p>
    <w:p w14:paraId="299B6E60" w14:textId="4AE62839" w:rsidR="002C2600" w:rsidRDefault="002C2600">
      <w:pPr>
        <w:spacing w:line="262" w:lineRule="exact"/>
        <w:rPr>
          <w:rFonts w:ascii="Times New Roman" w:eastAsia="Times New Roman" w:hAnsi="Times New Roman" w:cs="Times New Roman"/>
        </w:rPr>
      </w:pPr>
    </w:p>
    <w:p w14:paraId="7AA1FA41" w14:textId="330A90DE" w:rsidR="002C2600" w:rsidRDefault="002C2600">
      <w:pPr>
        <w:spacing w:line="262" w:lineRule="exact"/>
        <w:rPr>
          <w:rFonts w:ascii="Times New Roman" w:eastAsia="Times New Roman" w:hAnsi="Times New Roman" w:cs="Times New Roman"/>
        </w:rPr>
      </w:pPr>
    </w:p>
    <w:p w14:paraId="376454DD" w14:textId="0AEE7B44" w:rsidR="002C2600" w:rsidRDefault="002C2600">
      <w:pPr>
        <w:spacing w:line="262" w:lineRule="exact"/>
        <w:rPr>
          <w:rFonts w:ascii="Times New Roman" w:eastAsia="Times New Roman" w:hAnsi="Times New Roman" w:cs="Times New Roman"/>
        </w:rPr>
      </w:pPr>
      <w:r>
        <w:rPr>
          <w:noProof/>
        </w:rPr>
        <w:drawing>
          <wp:inline distT="0" distB="0" distL="0" distR="0" wp14:anchorId="79FB93C6" wp14:editId="4D428823">
            <wp:extent cx="6214110" cy="22510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4110" cy="2251075"/>
                    </a:xfrm>
                    <a:prstGeom prst="rect">
                      <a:avLst/>
                    </a:prstGeom>
                  </pic:spPr>
                </pic:pic>
              </a:graphicData>
            </a:graphic>
          </wp:inline>
        </w:drawing>
      </w:r>
    </w:p>
    <w:p w14:paraId="07731F6A" w14:textId="6688E6B2" w:rsidR="002C2600" w:rsidRDefault="002C2600">
      <w:pPr>
        <w:spacing w:line="262" w:lineRule="exact"/>
        <w:rPr>
          <w:rFonts w:ascii="Times New Roman" w:eastAsia="Times New Roman" w:hAnsi="Times New Roman" w:cs="Times New Roman"/>
        </w:rPr>
      </w:pPr>
    </w:p>
    <w:p w14:paraId="2D07158E" w14:textId="03D2A8BB" w:rsidR="002C2600" w:rsidRDefault="002C2600">
      <w:pPr>
        <w:spacing w:line="262" w:lineRule="exact"/>
        <w:rPr>
          <w:rFonts w:ascii="Times New Roman" w:eastAsia="Times New Roman" w:hAnsi="Times New Roman" w:cs="Times New Roman"/>
        </w:rPr>
      </w:pPr>
    </w:p>
    <w:p w14:paraId="439FADA1" w14:textId="5FD4CCF5" w:rsidR="002C2600" w:rsidRDefault="002C2600">
      <w:pPr>
        <w:spacing w:line="262" w:lineRule="exact"/>
        <w:rPr>
          <w:rFonts w:ascii="Times New Roman" w:eastAsia="Times New Roman" w:hAnsi="Times New Roman" w:cs="Times New Roman"/>
        </w:rPr>
      </w:pPr>
    </w:p>
    <w:p w14:paraId="01C7BA2F" w14:textId="663E551E" w:rsidR="002C2600" w:rsidRDefault="002C2600">
      <w:pPr>
        <w:spacing w:line="262" w:lineRule="exact"/>
        <w:rPr>
          <w:rFonts w:ascii="Times New Roman" w:eastAsia="Times New Roman" w:hAnsi="Times New Roman" w:cs="Times New Roman"/>
        </w:rPr>
      </w:pPr>
    </w:p>
    <w:p w14:paraId="00545B03" w14:textId="3F3436EA" w:rsidR="002C2600" w:rsidRDefault="002C2600">
      <w:pPr>
        <w:spacing w:line="262" w:lineRule="exact"/>
        <w:rPr>
          <w:rFonts w:ascii="Times New Roman" w:eastAsia="Times New Roman" w:hAnsi="Times New Roman" w:cs="Times New Roman"/>
        </w:rPr>
      </w:pPr>
    </w:p>
    <w:p w14:paraId="512B8B05" w14:textId="0E812925" w:rsidR="002C2600" w:rsidRDefault="002C2600">
      <w:pPr>
        <w:spacing w:line="262" w:lineRule="exact"/>
        <w:rPr>
          <w:rFonts w:ascii="Times New Roman" w:eastAsia="Times New Roman" w:hAnsi="Times New Roman" w:cs="Times New Roman"/>
        </w:rPr>
      </w:pPr>
    </w:p>
    <w:p w14:paraId="769D50CA" w14:textId="77777777" w:rsidR="002C2600" w:rsidRDefault="002C2600" w:rsidP="002C2600">
      <w:pPr>
        <w:tabs>
          <w:tab w:val="left" w:pos="840"/>
        </w:tabs>
        <w:spacing w:line="0" w:lineRule="atLeast"/>
        <w:rPr>
          <w:noProof/>
        </w:rPr>
      </w:pPr>
    </w:p>
    <w:p w14:paraId="5D2B7BF6" w14:textId="77777777" w:rsidR="002C2600" w:rsidRDefault="002C2600" w:rsidP="002C2600">
      <w:pPr>
        <w:tabs>
          <w:tab w:val="left" w:pos="840"/>
        </w:tabs>
        <w:spacing w:line="0" w:lineRule="atLeast"/>
        <w:rPr>
          <w:noProof/>
        </w:rPr>
      </w:pPr>
    </w:p>
    <w:p w14:paraId="6748C27F" w14:textId="6D5A6C3C" w:rsidR="002C2600" w:rsidRDefault="002C2600" w:rsidP="002C2600">
      <w:pPr>
        <w:tabs>
          <w:tab w:val="left" w:pos="840"/>
        </w:tabs>
        <w:spacing w:line="0" w:lineRule="atLeast"/>
        <w:rPr>
          <w:noProof/>
        </w:rPr>
      </w:pPr>
    </w:p>
    <w:p w14:paraId="40F71B6E" w14:textId="62E41883" w:rsidR="002C2600" w:rsidRDefault="002C2600" w:rsidP="002C2600">
      <w:pPr>
        <w:tabs>
          <w:tab w:val="left" w:pos="840"/>
        </w:tabs>
        <w:spacing w:line="0" w:lineRule="atLeast"/>
        <w:rPr>
          <w:noProof/>
        </w:rPr>
      </w:pPr>
    </w:p>
    <w:p w14:paraId="3AF7F4C3" w14:textId="77777777" w:rsidR="002C2600" w:rsidRDefault="002C2600" w:rsidP="002C2600">
      <w:pPr>
        <w:spacing w:line="262" w:lineRule="exact"/>
        <w:rPr>
          <w:rFonts w:ascii="Times New Roman" w:eastAsia="Times New Roman" w:hAnsi="Times New Roman" w:cs="Times New Roman"/>
        </w:rPr>
      </w:pPr>
      <w:r>
        <w:rPr>
          <w:rFonts w:ascii="Times New Roman" w:eastAsia="Times New Roman" w:hAnsi="Times New Roman" w:cs="Times New Roman"/>
        </w:rPr>
        <w:lastRenderedPageBreak/>
        <w:t>A1:</w:t>
      </w:r>
    </w:p>
    <w:p w14:paraId="638D335A" w14:textId="77777777" w:rsidR="002C2600" w:rsidRDefault="002C2600" w:rsidP="002C2600">
      <w:pPr>
        <w:tabs>
          <w:tab w:val="left" w:pos="840"/>
        </w:tabs>
        <w:spacing w:line="0" w:lineRule="atLeast"/>
        <w:rPr>
          <w:noProof/>
        </w:rPr>
      </w:pPr>
    </w:p>
    <w:p w14:paraId="2917F370" w14:textId="5575BA59" w:rsidR="002C2600" w:rsidRDefault="002C2600" w:rsidP="002C2600">
      <w:pPr>
        <w:tabs>
          <w:tab w:val="left" w:pos="840"/>
        </w:tabs>
        <w:spacing w:line="0" w:lineRule="atLeast"/>
      </w:pPr>
      <w:r>
        <w:rPr>
          <w:noProof/>
        </w:rPr>
        <w:drawing>
          <wp:inline distT="0" distB="0" distL="0" distR="0" wp14:anchorId="6216C6A5" wp14:editId="022F2D1A">
            <wp:extent cx="6214110" cy="22510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4110" cy="2251075"/>
                    </a:xfrm>
                    <a:prstGeom prst="rect">
                      <a:avLst/>
                    </a:prstGeom>
                  </pic:spPr>
                </pic:pic>
              </a:graphicData>
            </a:graphic>
          </wp:inline>
        </w:drawing>
      </w:r>
    </w:p>
    <w:p w14:paraId="207ADC8C" w14:textId="543BE56A" w:rsidR="002C2600" w:rsidRDefault="002C2600" w:rsidP="002C2600">
      <w:pPr>
        <w:tabs>
          <w:tab w:val="left" w:pos="840"/>
        </w:tabs>
        <w:spacing w:line="0" w:lineRule="atLeast"/>
      </w:pPr>
      <w:r>
        <w:rPr>
          <w:noProof/>
        </w:rPr>
        <w:drawing>
          <wp:inline distT="0" distB="0" distL="0" distR="0" wp14:anchorId="5CBF3763" wp14:editId="180D6081">
            <wp:extent cx="6214110" cy="21342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4110" cy="2134235"/>
                    </a:xfrm>
                    <a:prstGeom prst="rect">
                      <a:avLst/>
                    </a:prstGeom>
                  </pic:spPr>
                </pic:pic>
              </a:graphicData>
            </a:graphic>
          </wp:inline>
        </w:drawing>
      </w:r>
    </w:p>
    <w:p w14:paraId="18DD0853" w14:textId="29EF605E" w:rsidR="002C2600" w:rsidRDefault="002C2600" w:rsidP="002C2600">
      <w:pPr>
        <w:tabs>
          <w:tab w:val="left" w:pos="840"/>
        </w:tabs>
        <w:spacing w:line="0" w:lineRule="atLeast"/>
      </w:pPr>
      <w:r>
        <w:t>Key:</w:t>
      </w:r>
    </w:p>
    <w:p w14:paraId="5F50BC81" w14:textId="4D12BFF1" w:rsidR="002C2600" w:rsidRDefault="002C2600" w:rsidP="002C2600">
      <w:pPr>
        <w:tabs>
          <w:tab w:val="left" w:pos="840"/>
        </w:tabs>
        <w:spacing w:line="0" w:lineRule="atLeast"/>
      </w:pPr>
      <w:r w:rsidRPr="002C2600">
        <w:t>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</w:t>
      </w:r>
    </w:p>
    <w:p w14:paraId="635A6FE4" w14:textId="77777777" w:rsidR="002C2600" w:rsidRPr="002C2600" w:rsidRDefault="002C2600" w:rsidP="002C2600">
      <w:pPr>
        <w:tabs>
          <w:tab w:val="left" w:pos="840"/>
        </w:tabs>
        <w:spacing w:line="0" w:lineRule="atLeast"/>
      </w:pPr>
    </w:p>
    <w:p w14:paraId="39F81BCD" w14:textId="4BF24A44" w:rsidR="00CD7FC3" w:rsidRDefault="00CD7FC3">
      <w:pPr>
        <w:numPr>
          <w:ilvl w:val="0"/>
          <w:numId w:val="3"/>
        </w:numPr>
        <w:tabs>
          <w:tab w:val="left" w:pos="840"/>
        </w:tabs>
        <w:spacing w:line="0" w:lineRule="atLeast"/>
        <w:ind w:left="840" w:hanging="702"/>
      </w:pPr>
      <w:r>
        <w:rPr>
          <w:rFonts w:ascii="Arial" w:eastAsia="Arial" w:hAnsi="Arial"/>
          <w:b/>
          <w:sz w:val="32"/>
        </w:rPr>
        <w:t>OpenSSL (RSA)</w:t>
      </w:r>
    </w:p>
    <w:p w14:paraId="7E4F620F" w14:textId="0A86613E" w:rsidR="00CD7FC3" w:rsidRDefault="00C3306E">
      <w:pPr>
        <w:spacing w:line="20" w:lineRule="exact"/>
        <w:rPr>
          <w:rFonts w:ascii="Times New Roman" w:eastAsia="Times New Roman" w:hAnsi="Times New Roman" w:cs="Times New Roman"/>
          <w:b/>
          <w:sz w:val="32"/>
        </w:rPr>
      </w:pPr>
      <w:r>
        <w:rPr>
          <w:noProof/>
        </w:rPr>
        <w:drawing>
          <wp:anchor distT="0" distB="0" distL="114935" distR="114935" simplePos="0" relativeHeight="251639808" behindDoc="1" locked="0" layoutInCell="1" allowOverlap="1" wp14:anchorId="5C8AF25C" wp14:editId="0427EB9C">
            <wp:simplePos x="0" y="0"/>
            <wp:positionH relativeFrom="column">
              <wp:posOffset>69215</wp:posOffset>
            </wp:positionH>
            <wp:positionV relativeFrom="paragraph">
              <wp:posOffset>36195</wp:posOffset>
            </wp:positionV>
            <wp:extent cx="5766435" cy="15240"/>
            <wp:effectExtent l="0" t="0" r="0" b="0"/>
            <wp:wrapNone/>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l="-5" t="-6667" r="-5" b="-6667"/>
                    <a:stretch>
                      <a:fillRect/>
                    </a:stretch>
                  </pic:blipFill>
                  <pic:spPr bwMode="auto">
                    <a:xfrm>
                      <a:off x="0" y="0"/>
                      <a:ext cx="5766435" cy="15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71CA71" w14:textId="77777777" w:rsidR="00CD7FC3" w:rsidRDefault="00CD7FC3">
      <w:pPr>
        <w:spacing w:line="130" w:lineRule="exact"/>
        <w:rPr>
          <w:rFonts w:ascii="Times New Roman" w:eastAsia="Times New Roman" w:hAnsi="Times New Roman" w:cs="Times New Roman"/>
        </w:rPr>
      </w:pPr>
    </w:p>
    <w:p w14:paraId="16702799" w14:textId="77777777" w:rsidR="00CD7FC3" w:rsidRDefault="00CD7FC3">
      <w:pPr>
        <w:spacing w:line="0" w:lineRule="atLeast"/>
        <w:ind w:left="140"/>
      </w:pPr>
      <w:r>
        <w:rPr>
          <w:rFonts w:ascii="Times New Roman" w:eastAsia="Times New Roman" w:hAnsi="Times New Roman" w:cs="Times New Roman"/>
          <w:sz w:val="24"/>
        </w:rPr>
        <w:t>We will use OpenSSL to perform the following:</w:t>
      </w:r>
    </w:p>
    <w:p w14:paraId="67ABC430" w14:textId="6BC316D7"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40832" behindDoc="1" locked="0" layoutInCell="1" allowOverlap="1" wp14:anchorId="598089D0" wp14:editId="31DC4EAD">
            <wp:simplePos x="0" y="0"/>
            <wp:positionH relativeFrom="column">
              <wp:posOffset>74930</wp:posOffset>
            </wp:positionH>
            <wp:positionV relativeFrom="paragraph">
              <wp:posOffset>173355</wp:posOffset>
            </wp:positionV>
            <wp:extent cx="6148070" cy="1816735"/>
            <wp:effectExtent l="0" t="0" r="0" b="0"/>
            <wp:wrapNone/>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l="-5" t="-17" r="-5" b="-17"/>
                    <a:stretch>
                      <a:fillRect/>
                    </a:stretch>
                  </pic:blipFill>
                  <pic:spPr bwMode="auto">
                    <a:xfrm>
                      <a:off x="0" y="0"/>
                      <a:ext cx="6148070" cy="1816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25AB3" w14:textId="77777777" w:rsidR="00CD7FC3" w:rsidRDefault="00CD7FC3">
      <w:pPr>
        <w:spacing w:line="253" w:lineRule="exact"/>
        <w:rPr>
          <w:rFonts w:ascii="Times New Roman" w:eastAsia="Times New Roman" w:hAnsi="Times New Roman" w:cs="Times New Roman"/>
        </w:rPr>
      </w:pPr>
    </w:p>
    <w:tbl>
      <w:tblPr>
        <w:tblW w:w="0" w:type="auto"/>
        <w:tblInd w:w="140" w:type="dxa"/>
        <w:tblLayout w:type="fixed"/>
        <w:tblCellMar>
          <w:left w:w="0" w:type="dxa"/>
          <w:right w:w="0" w:type="dxa"/>
        </w:tblCellMar>
        <w:tblLook w:val="0000" w:firstRow="0" w:lastRow="0" w:firstColumn="0" w:lastColumn="0" w:noHBand="0" w:noVBand="0"/>
      </w:tblPr>
      <w:tblGrid>
        <w:gridCol w:w="600"/>
        <w:gridCol w:w="5100"/>
        <w:gridCol w:w="3940"/>
      </w:tblGrid>
      <w:tr w:rsidR="00CD7FC3" w14:paraId="508371B7" w14:textId="77777777">
        <w:trPr>
          <w:trHeight w:val="274"/>
        </w:trPr>
        <w:tc>
          <w:tcPr>
            <w:tcW w:w="600" w:type="dxa"/>
            <w:tcBorders>
              <w:top w:val="single" w:sz="8" w:space="0" w:color="000000"/>
              <w:bottom w:val="single" w:sz="8" w:space="0" w:color="000000"/>
            </w:tcBorders>
            <w:shd w:val="clear" w:color="auto" w:fill="auto"/>
          </w:tcPr>
          <w:p w14:paraId="60AE6921" w14:textId="77777777" w:rsidR="00CD7FC3" w:rsidRDefault="00CD7FC3">
            <w:pPr>
              <w:spacing w:line="273" w:lineRule="exact"/>
              <w:ind w:left="120"/>
            </w:pPr>
            <w:r>
              <w:rPr>
                <w:rFonts w:ascii="Times New Roman" w:eastAsia="Times New Roman" w:hAnsi="Times New Roman" w:cs="Times New Roman"/>
                <w:b/>
                <w:sz w:val="24"/>
              </w:rPr>
              <w:t>No</w:t>
            </w:r>
          </w:p>
        </w:tc>
        <w:tc>
          <w:tcPr>
            <w:tcW w:w="5100" w:type="dxa"/>
            <w:tcBorders>
              <w:top w:val="single" w:sz="8" w:space="0" w:color="000000"/>
              <w:bottom w:val="single" w:sz="8" w:space="0" w:color="000000"/>
            </w:tcBorders>
            <w:shd w:val="clear" w:color="auto" w:fill="auto"/>
          </w:tcPr>
          <w:p w14:paraId="1E040A9B" w14:textId="77777777" w:rsidR="00CD7FC3" w:rsidRDefault="00CD7FC3">
            <w:pPr>
              <w:spacing w:line="273" w:lineRule="exact"/>
              <w:ind w:left="100"/>
            </w:pPr>
            <w:r>
              <w:rPr>
                <w:rFonts w:ascii="Times New Roman" w:eastAsia="Times New Roman" w:hAnsi="Times New Roman" w:cs="Times New Roman"/>
                <w:b/>
                <w:sz w:val="24"/>
              </w:rPr>
              <w:t>Description</w:t>
            </w:r>
          </w:p>
        </w:tc>
        <w:tc>
          <w:tcPr>
            <w:tcW w:w="3940" w:type="dxa"/>
            <w:tcBorders>
              <w:top w:val="single" w:sz="8" w:space="0" w:color="000000"/>
              <w:bottom w:val="single" w:sz="8" w:space="0" w:color="000000"/>
            </w:tcBorders>
            <w:shd w:val="clear" w:color="auto" w:fill="auto"/>
          </w:tcPr>
          <w:p w14:paraId="1C179A34" w14:textId="77777777" w:rsidR="00CD7FC3" w:rsidRDefault="00CD7FC3">
            <w:pPr>
              <w:spacing w:line="273" w:lineRule="exact"/>
              <w:ind w:left="100"/>
            </w:pPr>
            <w:r>
              <w:rPr>
                <w:rFonts w:ascii="Times New Roman" w:eastAsia="Times New Roman" w:hAnsi="Times New Roman" w:cs="Times New Roman"/>
                <w:b/>
                <w:sz w:val="24"/>
              </w:rPr>
              <w:t>Result</w:t>
            </w:r>
          </w:p>
        </w:tc>
      </w:tr>
      <w:tr w:rsidR="00CD7FC3" w14:paraId="3FE80215" w14:textId="77777777">
        <w:trPr>
          <w:trHeight w:val="217"/>
        </w:trPr>
        <w:tc>
          <w:tcPr>
            <w:tcW w:w="600" w:type="dxa"/>
            <w:shd w:val="clear" w:color="auto" w:fill="auto"/>
          </w:tcPr>
          <w:p w14:paraId="5DAE557E" w14:textId="77777777" w:rsidR="00CD7FC3" w:rsidRDefault="00CD7FC3">
            <w:pPr>
              <w:spacing w:line="217" w:lineRule="exact"/>
              <w:ind w:left="120"/>
            </w:pPr>
            <w:r>
              <w:rPr>
                <w:rFonts w:ascii="Times New Roman" w:eastAsia="Times New Roman" w:hAnsi="Times New Roman" w:cs="Times New Roman"/>
                <w:b/>
                <w:sz w:val="24"/>
              </w:rPr>
              <w:t>B.1</w:t>
            </w:r>
          </w:p>
        </w:tc>
        <w:tc>
          <w:tcPr>
            <w:tcW w:w="5100" w:type="dxa"/>
            <w:shd w:val="clear" w:color="auto" w:fill="auto"/>
          </w:tcPr>
          <w:p w14:paraId="04129EB7" w14:textId="77777777" w:rsidR="00CD7FC3" w:rsidRDefault="00CD7FC3">
            <w:pPr>
              <w:spacing w:line="217" w:lineRule="exact"/>
              <w:ind w:left="100"/>
            </w:pPr>
            <w:proofErr w:type="gramStart"/>
            <w:r>
              <w:rPr>
                <w:rFonts w:ascii="Times New Roman" w:eastAsia="Times New Roman" w:hAnsi="Times New Roman" w:cs="Times New Roman"/>
                <w:sz w:val="24"/>
              </w:rPr>
              <w:t>First</w:t>
            </w:r>
            <w:proofErr w:type="gramEnd"/>
            <w:r>
              <w:rPr>
                <w:rFonts w:ascii="Times New Roman" w:eastAsia="Times New Roman" w:hAnsi="Times New Roman" w:cs="Times New Roman"/>
                <w:sz w:val="24"/>
              </w:rPr>
              <w:t xml:space="preserve"> we need to generate a key pair with:</w:t>
            </w:r>
          </w:p>
        </w:tc>
        <w:tc>
          <w:tcPr>
            <w:tcW w:w="3940" w:type="dxa"/>
            <w:shd w:val="clear" w:color="auto" w:fill="auto"/>
          </w:tcPr>
          <w:p w14:paraId="595F8116" w14:textId="77777777" w:rsidR="00CD7FC3" w:rsidRDefault="00CD7FC3">
            <w:pPr>
              <w:spacing w:line="217" w:lineRule="exact"/>
              <w:ind w:left="100"/>
            </w:pPr>
            <w:r>
              <w:rPr>
                <w:rFonts w:ascii="Times New Roman" w:eastAsia="Times New Roman" w:hAnsi="Times New Roman" w:cs="Times New Roman"/>
                <w:sz w:val="24"/>
              </w:rPr>
              <w:t>What is the type of public key method</w:t>
            </w:r>
          </w:p>
        </w:tc>
      </w:tr>
      <w:tr w:rsidR="00CD7FC3" w14:paraId="20B9E7E8" w14:textId="77777777">
        <w:trPr>
          <w:trHeight w:val="320"/>
        </w:trPr>
        <w:tc>
          <w:tcPr>
            <w:tcW w:w="600" w:type="dxa"/>
            <w:shd w:val="clear" w:color="auto" w:fill="auto"/>
          </w:tcPr>
          <w:p w14:paraId="42A4B858" w14:textId="77777777" w:rsidR="00CD7FC3" w:rsidRDefault="00CD7FC3">
            <w:pPr>
              <w:snapToGrid w:val="0"/>
              <w:spacing w:line="0" w:lineRule="atLeast"/>
              <w:rPr>
                <w:rFonts w:ascii="Times New Roman" w:eastAsia="Times New Roman" w:hAnsi="Times New Roman" w:cs="Times New Roman"/>
                <w:sz w:val="24"/>
              </w:rPr>
            </w:pPr>
          </w:p>
        </w:tc>
        <w:tc>
          <w:tcPr>
            <w:tcW w:w="5100" w:type="dxa"/>
            <w:vMerge w:val="restart"/>
            <w:shd w:val="clear" w:color="auto" w:fill="auto"/>
          </w:tcPr>
          <w:p w14:paraId="4440E435" w14:textId="77777777" w:rsidR="00CD7FC3" w:rsidRDefault="00CD7FC3">
            <w:pPr>
              <w:spacing w:line="0" w:lineRule="atLeast"/>
              <w:ind w:left="100"/>
            </w:pPr>
            <w:proofErr w:type="spellStart"/>
            <w:r>
              <w:rPr>
                <w:rFonts w:ascii="Lucida Console" w:eastAsia="Lucida Console" w:hAnsi="Lucida Console" w:cs="Lucida Console"/>
              </w:rPr>
              <w:t>openssl</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genrsa</w:t>
            </w:r>
            <w:proofErr w:type="spellEnd"/>
            <w:r>
              <w:rPr>
                <w:rFonts w:ascii="Lucida Console" w:eastAsia="Lucida Console" w:hAnsi="Lucida Console" w:cs="Lucida Console"/>
              </w:rPr>
              <w:t xml:space="preserve"> -out </w:t>
            </w:r>
            <w:proofErr w:type="spellStart"/>
            <w:r>
              <w:rPr>
                <w:rFonts w:ascii="Lucida Console" w:eastAsia="Lucida Console" w:hAnsi="Lucida Console" w:cs="Lucida Console"/>
              </w:rPr>
              <w:t>private.pem</w:t>
            </w:r>
            <w:proofErr w:type="spellEnd"/>
            <w:r>
              <w:rPr>
                <w:rFonts w:ascii="Lucida Console" w:eastAsia="Lucida Console" w:hAnsi="Lucida Console" w:cs="Lucida Console"/>
              </w:rPr>
              <w:t xml:space="preserve"> 1024</w:t>
            </w:r>
          </w:p>
        </w:tc>
        <w:tc>
          <w:tcPr>
            <w:tcW w:w="3940" w:type="dxa"/>
            <w:shd w:val="clear" w:color="auto" w:fill="auto"/>
          </w:tcPr>
          <w:p w14:paraId="087F8FBD" w14:textId="77777777" w:rsidR="00CD7FC3" w:rsidRDefault="00CD7FC3">
            <w:pPr>
              <w:spacing w:line="0" w:lineRule="atLeast"/>
              <w:ind w:left="100"/>
            </w:pPr>
            <w:r>
              <w:rPr>
                <w:rFonts w:ascii="Times New Roman" w:eastAsia="Times New Roman" w:hAnsi="Times New Roman" w:cs="Times New Roman"/>
                <w:sz w:val="24"/>
              </w:rPr>
              <w:t>used:</w:t>
            </w:r>
          </w:p>
        </w:tc>
      </w:tr>
      <w:tr w:rsidR="00CD7FC3" w14:paraId="34C44A67" w14:textId="77777777">
        <w:trPr>
          <w:trHeight w:val="186"/>
        </w:trPr>
        <w:tc>
          <w:tcPr>
            <w:tcW w:w="600" w:type="dxa"/>
            <w:shd w:val="clear" w:color="auto" w:fill="auto"/>
          </w:tcPr>
          <w:p w14:paraId="17026322" w14:textId="77777777" w:rsidR="00CD7FC3" w:rsidRDefault="00CD7FC3">
            <w:pPr>
              <w:snapToGrid w:val="0"/>
              <w:spacing w:line="0" w:lineRule="atLeast"/>
              <w:rPr>
                <w:rFonts w:ascii="Times New Roman" w:eastAsia="Times New Roman" w:hAnsi="Times New Roman" w:cs="Times New Roman"/>
                <w:sz w:val="16"/>
              </w:rPr>
            </w:pPr>
          </w:p>
        </w:tc>
        <w:tc>
          <w:tcPr>
            <w:tcW w:w="5100" w:type="dxa"/>
            <w:vMerge/>
            <w:shd w:val="clear" w:color="auto" w:fill="auto"/>
          </w:tcPr>
          <w:p w14:paraId="51A1DD80" w14:textId="77777777" w:rsidR="00CD7FC3" w:rsidRDefault="00CD7FC3">
            <w:pPr>
              <w:snapToGrid w:val="0"/>
              <w:spacing w:line="0" w:lineRule="atLeast"/>
              <w:rPr>
                <w:rFonts w:ascii="Times New Roman" w:eastAsia="Times New Roman" w:hAnsi="Times New Roman" w:cs="Times New Roman"/>
                <w:sz w:val="16"/>
              </w:rPr>
            </w:pPr>
          </w:p>
        </w:tc>
        <w:tc>
          <w:tcPr>
            <w:tcW w:w="3940" w:type="dxa"/>
            <w:shd w:val="clear" w:color="auto" w:fill="auto"/>
          </w:tcPr>
          <w:p w14:paraId="49BB62A6" w14:textId="77777777" w:rsidR="00CD7FC3" w:rsidRDefault="00CD7FC3">
            <w:pPr>
              <w:snapToGrid w:val="0"/>
              <w:spacing w:line="0" w:lineRule="atLeast"/>
              <w:rPr>
                <w:rFonts w:ascii="Times New Roman" w:eastAsia="Times New Roman" w:hAnsi="Times New Roman" w:cs="Times New Roman"/>
                <w:sz w:val="16"/>
              </w:rPr>
            </w:pPr>
          </w:p>
        </w:tc>
      </w:tr>
      <w:tr w:rsidR="00CD7FC3" w14:paraId="63EA85EF" w14:textId="77777777">
        <w:trPr>
          <w:trHeight w:val="616"/>
        </w:trPr>
        <w:tc>
          <w:tcPr>
            <w:tcW w:w="600" w:type="dxa"/>
            <w:shd w:val="clear" w:color="auto" w:fill="auto"/>
          </w:tcPr>
          <w:p w14:paraId="696731EC" w14:textId="77777777" w:rsidR="00CD7FC3" w:rsidRDefault="00CD7FC3">
            <w:pPr>
              <w:snapToGrid w:val="0"/>
              <w:spacing w:line="0" w:lineRule="atLeast"/>
              <w:rPr>
                <w:rFonts w:ascii="Times New Roman" w:eastAsia="Times New Roman" w:hAnsi="Times New Roman" w:cs="Times New Roman"/>
                <w:sz w:val="24"/>
              </w:rPr>
            </w:pPr>
          </w:p>
        </w:tc>
        <w:tc>
          <w:tcPr>
            <w:tcW w:w="5100" w:type="dxa"/>
            <w:shd w:val="clear" w:color="auto" w:fill="auto"/>
          </w:tcPr>
          <w:p w14:paraId="36F32924" w14:textId="77777777" w:rsidR="00CD7FC3" w:rsidRDefault="00CD7FC3">
            <w:pPr>
              <w:snapToGrid w:val="0"/>
              <w:spacing w:line="0" w:lineRule="atLeast"/>
              <w:rPr>
                <w:rFonts w:ascii="Times New Roman" w:eastAsia="Times New Roman" w:hAnsi="Times New Roman" w:cs="Times New Roman"/>
                <w:sz w:val="24"/>
              </w:rPr>
            </w:pPr>
          </w:p>
        </w:tc>
        <w:tc>
          <w:tcPr>
            <w:tcW w:w="3940" w:type="dxa"/>
            <w:shd w:val="clear" w:color="auto" w:fill="auto"/>
          </w:tcPr>
          <w:p w14:paraId="297E0DF7" w14:textId="77777777" w:rsidR="00CD7FC3" w:rsidRDefault="00CD7FC3">
            <w:pPr>
              <w:spacing w:line="0" w:lineRule="atLeast"/>
              <w:ind w:left="100"/>
            </w:pPr>
            <w:r>
              <w:rPr>
                <w:rFonts w:ascii="Times New Roman" w:eastAsia="Times New Roman" w:hAnsi="Times New Roman" w:cs="Times New Roman"/>
                <w:sz w:val="24"/>
              </w:rPr>
              <w:t xml:space="preserve">How long is the default </w:t>
            </w:r>
            <w:proofErr w:type="gramStart"/>
            <w:r>
              <w:rPr>
                <w:rFonts w:ascii="Times New Roman" w:eastAsia="Times New Roman" w:hAnsi="Times New Roman" w:cs="Times New Roman"/>
                <w:sz w:val="24"/>
              </w:rPr>
              <w:t>key:</w:t>
            </w:r>
            <w:proofErr w:type="gramEnd"/>
          </w:p>
        </w:tc>
      </w:tr>
    </w:tbl>
    <w:p w14:paraId="37210D6C" w14:textId="77777777" w:rsidR="00CD7FC3" w:rsidRDefault="00CD7FC3">
      <w:pPr>
        <w:sectPr w:rsidR="00CD7FC3">
          <w:pgSz w:w="11906" w:h="16820"/>
          <w:pgMar w:top="1440" w:right="820" w:bottom="425" w:left="1300" w:header="720" w:footer="720" w:gutter="0"/>
          <w:cols w:space="720"/>
          <w:docGrid w:linePitch="360"/>
        </w:sectPr>
      </w:pPr>
    </w:p>
    <w:p w14:paraId="0A0CBBC8" w14:textId="77777777" w:rsidR="00CD7FC3" w:rsidRDefault="00CD7FC3">
      <w:pPr>
        <w:spacing w:line="343" w:lineRule="exact"/>
        <w:rPr>
          <w:rFonts w:ascii="Times New Roman" w:eastAsia="Times New Roman" w:hAnsi="Times New Roman" w:cs="Times New Roman"/>
          <w:sz w:val="24"/>
        </w:rPr>
      </w:pPr>
    </w:p>
    <w:p w14:paraId="258CAF71" w14:textId="77777777" w:rsidR="00CD7FC3" w:rsidRDefault="00CD7FC3">
      <w:pPr>
        <w:spacing w:line="268" w:lineRule="auto"/>
        <w:ind w:left="840"/>
      </w:pPr>
      <w:r>
        <w:rPr>
          <w:rFonts w:ascii="Times New Roman" w:eastAsia="Times New Roman" w:hAnsi="Times New Roman" w:cs="Times New Roman"/>
          <w:sz w:val="24"/>
        </w:rPr>
        <w:t>This file contains both the public and the private key.</w:t>
      </w:r>
      <w:r>
        <w:br w:type="column"/>
      </w:r>
    </w:p>
    <w:p w14:paraId="44AA8CF0" w14:textId="77777777" w:rsidR="00CD7FC3" w:rsidRDefault="00CD7FC3">
      <w:pPr>
        <w:spacing w:line="277" w:lineRule="exact"/>
        <w:rPr>
          <w:rFonts w:ascii="Times New Roman" w:eastAsia="Times New Roman" w:hAnsi="Times New Roman" w:cs="Times New Roman"/>
        </w:rPr>
      </w:pPr>
    </w:p>
    <w:p w14:paraId="5DEDBA36" w14:textId="77777777" w:rsidR="00CD7FC3" w:rsidRDefault="00CD7FC3">
      <w:pPr>
        <w:spacing w:line="266" w:lineRule="auto"/>
        <w:ind w:right="580"/>
      </w:pPr>
      <w:r>
        <w:rPr>
          <w:rFonts w:ascii="Times New Roman" w:eastAsia="Times New Roman" w:hAnsi="Times New Roman" w:cs="Times New Roman"/>
          <w:sz w:val="24"/>
        </w:rPr>
        <w:t xml:space="preserve">How long did it take to generate a </w:t>
      </w:r>
      <w:proofErr w:type="gramStart"/>
      <w:r>
        <w:rPr>
          <w:rFonts w:ascii="Times New Roman" w:eastAsia="Times New Roman" w:hAnsi="Times New Roman" w:cs="Times New Roman"/>
          <w:sz w:val="24"/>
        </w:rPr>
        <w:t>1,024 bit</w:t>
      </w:r>
      <w:proofErr w:type="gramEnd"/>
      <w:r>
        <w:rPr>
          <w:rFonts w:ascii="Times New Roman" w:eastAsia="Times New Roman" w:hAnsi="Times New Roman" w:cs="Times New Roman"/>
          <w:sz w:val="24"/>
        </w:rPr>
        <w:t xml:space="preserve"> key?</w:t>
      </w:r>
    </w:p>
    <w:p w14:paraId="040DA075" w14:textId="77777777" w:rsidR="00CD7FC3" w:rsidRDefault="00CD7FC3">
      <w:pPr>
        <w:spacing w:line="309" w:lineRule="exact"/>
        <w:rPr>
          <w:rFonts w:ascii="Times New Roman" w:eastAsia="Times New Roman" w:hAnsi="Times New Roman" w:cs="Times New Roman"/>
          <w:sz w:val="24"/>
        </w:rPr>
      </w:pPr>
    </w:p>
    <w:p w14:paraId="19D15F21" w14:textId="77777777" w:rsidR="00CD7FC3" w:rsidRDefault="00CD7FC3">
      <w:pPr>
        <w:spacing w:line="0" w:lineRule="atLeast"/>
        <w:ind w:left="3120"/>
        <w:sectPr w:rsidR="00CD7FC3">
          <w:type w:val="continuous"/>
          <w:pgSz w:w="11906" w:h="16820"/>
          <w:pgMar w:top="1440" w:right="820" w:bottom="425" w:left="1300" w:header="720" w:footer="720" w:gutter="0"/>
          <w:cols w:num="2" w:space="440" w:equalWidth="0">
            <w:col w:w="5500" w:space="440"/>
            <w:col w:w="3840"/>
          </w:cols>
          <w:docGrid w:linePitch="360"/>
        </w:sectPr>
      </w:pPr>
      <w:r>
        <w:rPr>
          <w:rFonts w:ascii="Palatino Linotype" w:eastAsia="Palatino Linotype" w:hAnsi="Palatino Linotype" w:cs="Palatino Linotype"/>
          <w:sz w:val="22"/>
        </w:rPr>
        <w:t>2</w:t>
      </w:r>
    </w:p>
    <w:p w14:paraId="103B386D" w14:textId="05E32F66" w:rsidR="00CD7FC3" w:rsidRDefault="00C3306E">
      <w:pPr>
        <w:spacing w:line="200" w:lineRule="exact"/>
        <w:rPr>
          <w:rFonts w:ascii="Times New Roman" w:eastAsia="Times New Roman" w:hAnsi="Times New Roman" w:cs="Times New Roman"/>
          <w:sz w:val="22"/>
        </w:rPr>
      </w:pPr>
      <w:r>
        <w:rPr>
          <w:noProof/>
        </w:rPr>
        <w:lastRenderedPageBreak/>
        <w:drawing>
          <wp:anchor distT="0" distB="0" distL="114935" distR="114935" simplePos="0" relativeHeight="251641856" behindDoc="1" locked="0" layoutInCell="1" allowOverlap="1" wp14:anchorId="3333DAF6" wp14:editId="543B66CA">
            <wp:simplePos x="0" y="0"/>
            <wp:positionH relativeFrom="page">
              <wp:posOffset>900430</wp:posOffset>
            </wp:positionH>
            <wp:positionV relativeFrom="page">
              <wp:posOffset>900430</wp:posOffset>
            </wp:positionV>
            <wp:extent cx="6148070" cy="8266430"/>
            <wp:effectExtent l="0" t="0" r="0" b="0"/>
            <wp:wrapNone/>
            <wp:docPr id="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l="-5" t="-3" r="-5" b="-3"/>
                    <a:stretch>
                      <a:fillRect/>
                    </a:stretch>
                  </pic:blipFill>
                  <pic:spPr bwMode="auto">
                    <a:xfrm>
                      <a:off x="0" y="0"/>
                      <a:ext cx="6148070" cy="82664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2" w:name="page3"/>
      <w:bookmarkEnd w:id="2"/>
    </w:p>
    <w:p w14:paraId="4AF0735B" w14:textId="77777777" w:rsidR="00CD7FC3" w:rsidRDefault="00CD7FC3">
      <w:pPr>
        <w:spacing w:line="200" w:lineRule="exact"/>
        <w:rPr>
          <w:rFonts w:ascii="Times New Roman" w:eastAsia="Times New Roman" w:hAnsi="Times New Roman" w:cs="Times New Roman"/>
        </w:rPr>
      </w:pPr>
    </w:p>
    <w:p w14:paraId="05864806" w14:textId="77777777" w:rsidR="00CD7FC3" w:rsidRDefault="00CD7FC3">
      <w:pPr>
        <w:spacing w:line="200" w:lineRule="exact"/>
        <w:rPr>
          <w:rFonts w:ascii="Times New Roman" w:eastAsia="Times New Roman" w:hAnsi="Times New Roman" w:cs="Times New Roman"/>
        </w:rPr>
      </w:pPr>
    </w:p>
    <w:p w14:paraId="0B85B91E" w14:textId="77777777" w:rsidR="00CD7FC3" w:rsidRDefault="00CD7FC3">
      <w:pPr>
        <w:spacing w:line="200" w:lineRule="exact"/>
        <w:rPr>
          <w:rFonts w:ascii="Times New Roman" w:eastAsia="Times New Roman" w:hAnsi="Times New Roman" w:cs="Times New Roman"/>
        </w:rPr>
      </w:pPr>
    </w:p>
    <w:p w14:paraId="241B6A73" w14:textId="77777777" w:rsidR="00CD7FC3" w:rsidRDefault="00CD7FC3">
      <w:pPr>
        <w:spacing w:line="200" w:lineRule="exact"/>
        <w:rPr>
          <w:rFonts w:ascii="Times New Roman" w:eastAsia="Times New Roman" w:hAnsi="Times New Roman" w:cs="Times New Roman"/>
        </w:rPr>
      </w:pPr>
    </w:p>
    <w:p w14:paraId="4ACF7A3F" w14:textId="77777777" w:rsidR="00CD7FC3" w:rsidRDefault="00CD7FC3">
      <w:pPr>
        <w:spacing w:line="200" w:lineRule="exact"/>
        <w:rPr>
          <w:rFonts w:ascii="Times New Roman" w:eastAsia="Times New Roman" w:hAnsi="Times New Roman" w:cs="Times New Roman"/>
        </w:rPr>
      </w:pPr>
    </w:p>
    <w:p w14:paraId="14918CC5" w14:textId="77777777" w:rsidR="00CD7FC3" w:rsidRDefault="00CD7FC3">
      <w:pPr>
        <w:spacing w:line="200" w:lineRule="exact"/>
        <w:rPr>
          <w:rFonts w:ascii="Times New Roman" w:eastAsia="Times New Roman" w:hAnsi="Times New Roman" w:cs="Times New Roman"/>
        </w:rPr>
      </w:pPr>
    </w:p>
    <w:p w14:paraId="2ED218CA" w14:textId="77777777" w:rsidR="00CD7FC3" w:rsidRDefault="00CD7FC3">
      <w:pPr>
        <w:spacing w:line="200" w:lineRule="exact"/>
        <w:rPr>
          <w:rFonts w:ascii="Times New Roman" w:eastAsia="Times New Roman" w:hAnsi="Times New Roman" w:cs="Times New Roman"/>
        </w:rPr>
      </w:pPr>
    </w:p>
    <w:p w14:paraId="4D0DD233" w14:textId="77777777" w:rsidR="00CD7FC3" w:rsidRDefault="00CD7FC3">
      <w:pPr>
        <w:spacing w:line="200" w:lineRule="exact"/>
        <w:rPr>
          <w:rFonts w:ascii="Times New Roman" w:eastAsia="Times New Roman" w:hAnsi="Times New Roman" w:cs="Times New Roman"/>
        </w:rPr>
      </w:pPr>
    </w:p>
    <w:p w14:paraId="2645E00C" w14:textId="77777777" w:rsidR="00CD7FC3" w:rsidRDefault="00CD7FC3">
      <w:pPr>
        <w:spacing w:line="234" w:lineRule="exact"/>
        <w:rPr>
          <w:rFonts w:ascii="Times New Roman" w:eastAsia="Times New Roman" w:hAnsi="Times New Roman" w:cs="Times New Roman"/>
        </w:rPr>
      </w:pPr>
    </w:p>
    <w:p w14:paraId="61B0E6F4" w14:textId="77777777" w:rsidR="00CD7FC3" w:rsidRDefault="00CD7FC3">
      <w:pPr>
        <w:tabs>
          <w:tab w:val="left" w:pos="680"/>
        </w:tabs>
        <w:spacing w:line="0" w:lineRule="atLeast"/>
        <w:ind w:left="120"/>
      </w:pPr>
      <w:r>
        <w:rPr>
          <w:rFonts w:ascii="Times New Roman" w:eastAsia="Times New Roman" w:hAnsi="Times New Roman" w:cs="Times New Roman"/>
          <w:b/>
          <w:sz w:val="24"/>
        </w:rPr>
        <w:t>B.2</w:t>
      </w:r>
      <w:r>
        <w:rPr>
          <w:rFonts w:ascii="Times New Roman" w:eastAsia="Times New Roman" w:hAnsi="Times New Roman" w:cs="Times New Roman"/>
        </w:rPr>
        <w:tab/>
      </w:r>
      <w:r>
        <w:rPr>
          <w:rFonts w:ascii="Times New Roman" w:eastAsia="Times New Roman" w:hAnsi="Times New Roman" w:cs="Times New Roman"/>
          <w:sz w:val="24"/>
        </w:rPr>
        <w:t>Use following command to view the output file:</w:t>
      </w:r>
    </w:p>
    <w:p w14:paraId="5A98FA20" w14:textId="77777777" w:rsidR="00CD7FC3" w:rsidRDefault="00CD7FC3">
      <w:pPr>
        <w:spacing w:line="298" w:lineRule="exact"/>
        <w:rPr>
          <w:rFonts w:ascii="Times New Roman" w:eastAsia="Times New Roman" w:hAnsi="Times New Roman" w:cs="Times New Roman"/>
          <w:sz w:val="24"/>
        </w:rPr>
      </w:pPr>
    </w:p>
    <w:p w14:paraId="39C09583" w14:textId="77777777" w:rsidR="00CD7FC3" w:rsidRDefault="00CD7FC3">
      <w:pPr>
        <w:spacing w:line="0" w:lineRule="atLeast"/>
        <w:ind w:left="700"/>
      </w:pPr>
      <w:r>
        <w:rPr>
          <w:rFonts w:ascii="Lucida Console" w:eastAsia="Lucida Console" w:hAnsi="Lucida Console" w:cs="Lucida Console"/>
        </w:rPr>
        <w:t xml:space="preserve">cat </w:t>
      </w:r>
      <w:proofErr w:type="spellStart"/>
      <w:r>
        <w:rPr>
          <w:rFonts w:ascii="Lucida Console" w:eastAsia="Lucida Console" w:hAnsi="Lucida Console" w:cs="Lucida Console"/>
        </w:rPr>
        <w:t>private.pem</w:t>
      </w:r>
      <w:proofErr w:type="spellEnd"/>
    </w:p>
    <w:p w14:paraId="2C348E0B" w14:textId="77777777" w:rsidR="00CD7FC3" w:rsidRDefault="00CD7FC3">
      <w:pPr>
        <w:spacing w:line="200" w:lineRule="exact"/>
        <w:rPr>
          <w:rFonts w:ascii="Times New Roman" w:eastAsia="Times New Roman" w:hAnsi="Times New Roman" w:cs="Times New Roman"/>
        </w:rPr>
      </w:pPr>
    </w:p>
    <w:p w14:paraId="773A1276" w14:textId="77777777" w:rsidR="00CD7FC3" w:rsidRDefault="00CD7FC3">
      <w:pPr>
        <w:spacing w:line="303" w:lineRule="exact"/>
        <w:rPr>
          <w:rFonts w:ascii="Times New Roman" w:eastAsia="Times New Roman" w:hAnsi="Times New Roman" w:cs="Times New Roman"/>
        </w:rPr>
      </w:pPr>
    </w:p>
    <w:p w14:paraId="09E32A3D" w14:textId="77777777" w:rsidR="00CD7FC3" w:rsidRDefault="00CD7FC3">
      <w:pPr>
        <w:tabs>
          <w:tab w:val="left" w:pos="680"/>
        </w:tabs>
        <w:spacing w:line="0" w:lineRule="atLeast"/>
        <w:ind w:left="120"/>
      </w:pPr>
      <w:r>
        <w:rPr>
          <w:rFonts w:ascii="Times New Roman" w:eastAsia="Times New Roman" w:hAnsi="Times New Roman" w:cs="Times New Roman"/>
          <w:b/>
          <w:sz w:val="24"/>
        </w:rPr>
        <w:t>B.3</w:t>
      </w:r>
      <w:r>
        <w:rPr>
          <w:rFonts w:ascii="Times New Roman" w:eastAsia="Times New Roman" w:hAnsi="Times New Roman" w:cs="Times New Roman"/>
        </w:rPr>
        <w:tab/>
      </w:r>
      <w:proofErr w:type="gramStart"/>
      <w:r>
        <w:rPr>
          <w:rFonts w:ascii="Times New Roman" w:eastAsia="Times New Roman" w:hAnsi="Times New Roman" w:cs="Times New Roman"/>
          <w:sz w:val="24"/>
        </w:rPr>
        <w:t>Next</w:t>
      </w:r>
      <w:proofErr w:type="gramEnd"/>
      <w:r>
        <w:rPr>
          <w:rFonts w:ascii="Times New Roman" w:eastAsia="Times New Roman" w:hAnsi="Times New Roman" w:cs="Times New Roman"/>
          <w:sz w:val="24"/>
        </w:rPr>
        <w:t xml:space="preserve"> we view the RSA key pair:</w:t>
      </w:r>
    </w:p>
    <w:p w14:paraId="6AD812E4" w14:textId="77777777" w:rsidR="00CD7FC3" w:rsidRDefault="00CD7FC3">
      <w:pPr>
        <w:spacing w:line="293" w:lineRule="exact"/>
        <w:rPr>
          <w:rFonts w:ascii="Times New Roman" w:eastAsia="Times New Roman" w:hAnsi="Times New Roman" w:cs="Times New Roman"/>
          <w:sz w:val="24"/>
        </w:rPr>
      </w:pPr>
    </w:p>
    <w:p w14:paraId="7E599F86" w14:textId="77777777" w:rsidR="00CD7FC3" w:rsidRDefault="00CD7FC3">
      <w:pPr>
        <w:spacing w:line="0" w:lineRule="atLeast"/>
        <w:ind w:left="700"/>
      </w:pPr>
      <w:proofErr w:type="spellStart"/>
      <w:r>
        <w:rPr>
          <w:rFonts w:ascii="Lucida Console" w:eastAsia="Lucida Console" w:hAnsi="Lucida Console" w:cs="Lucida Console"/>
        </w:rPr>
        <w:t>openssl</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rsa</w:t>
      </w:r>
      <w:proofErr w:type="spellEnd"/>
      <w:r>
        <w:rPr>
          <w:rFonts w:ascii="Lucida Console" w:eastAsia="Lucida Console" w:hAnsi="Lucida Console" w:cs="Lucida Console"/>
        </w:rPr>
        <w:t xml:space="preserve"> -in </w:t>
      </w:r>
      <w:proofErr w:type="spellStart"/>
      <w:r>
        <w:rPr>
          <w:rFonts w:ascii="Lucida Console" w:eastAsia="Lucida Console" w:hAnsi="Lucida Console" w:cs="Lucida Console"/>
        </w:rPr>
        <w:t>private.pem</w:t>
      </w:r>
      <w:proofErr w:type="spellEnd"/>
      <w:r>
        <w:rPr>
          <w:rFonts w:ascii="Lucida Console" w:eastAsia="Lucida Console" w:hAnsi="Lucida Console" w:cs="Lucida Console"/>
        </w:rPr>
        <w:t xml:space="preserve"> -text</w:t>
      </w:r>
    </w:p>
    <w:p w14:paraId="4F49CAB2" w14:textId="77777777" w:rsidR="00CD7FC3" w:rsidRDefault="00CD7FC3">
      <w:pPr>
        <w:spacing w:line="200" w:lineRule="exact"/>
        <w:rPr>
          <w:rFonts w:ascii="Times New Roman" w:eastAsia="Times New Roman" w:hAnsi="Times New Roman" w:cs="Times New Roman"/>
        </w:rPr>
      </w:pPr>
    </w:p>
    <w:p w14:paraId="5CF1E19C" w14:textId="77777777" w:rsidR="00CD7FC3" w:rsidRDefault="00CD7FC3">
      <w:pPr>
        <w:spacing w:line="200" w:lineRule="exact"/>
        <w:rPr>
          <w:rFonts w:ascii="Times New Roman" w:eastAsia="Times New Roman" w:hAnsi="Times New Roman" w:cs="Times New Roman"/>
        </w:rPr>
      </w:pPr>
    </w:p>
    <w:p w14:paraId="4668FA6F" w14:textId="77777777" w:rsidR="00CD7FC3" w:rsidRDefault="00CD7FC3">
      <w:pPr>
        <w:spacing w:line="200" w:lineRule="exact"/>
        <w:rPr>
          <w:rFonts w:ascii="Times New Roman" w:eastAsia="Times New Roman" w:hAnsi="Times New Roman" w:cs="Times New Roman"/>
        </w:rPr>
      </w:pPr>
    </w:p>
    <w:p w14:paraId="445C4938" w14:textId="77777777" w:rsidR="00CD7FC3" w:rsidRDefault="00CD7FC3">
      <w:pPr>
        <w:spacing w:line="200" w:lineRule="exact"/>
        <w:rPr>
          <w:rFonts w:ascii="Times New Roman" w:eastAsia="Times New Roman" w:hAnsi="Times New Roman" w:cs="Times New Roman"/>
        </w:rPr>
      </w:pPr>
    </w:p>
    <w:p w14:paraId="2371BB78" w14:textId="77777777" w:rsidR="00CD7FC3" w:rsidRDefault="00CD7FC3">
      <w:pPr>
        <w:spacing w:line="200" w:lineRule="exact"/>
        <w:rPr>
          <w:rFonts w:ascii="Times New Roman" w:eastAsia="Times New Roman" w:hAnsi="Times New Roman" w:cs="Times New Roman"/>
        </w:rPr>
      </w:pPr>
    </w:p>
    <w:p w14:paraId="5D31A111" w14:textId="77777777" w:rsidR="00CD7FC3" w:rsidRDefault="00CD7FC3">
      <w:pPr>
        <w:spacing w:line="200" w:lineRule="exact"/>
        <w:rPr>
          <w:rFonts w:ascii="Times New Roman" w:eastAsia="Times New Roman" w:hAnsi="Times New Roman" w:cs="Times New Roman"/>
        </w:rPr>
      </w:pPr>
    </w:p>
    <w:p w14:paraId="53FCE509" w14:textId="77777777" w:rsidR="00CD7FC3" w:rsidRDefault="00CD7FC3">
      <w:pPr>
        <w:spacing w:line="200" w:lineRule="exact"/>
        <w:rPr>
          <w:rFonts w:ascii="Times New Roman" w:eastAsia="Times New Roman" w:hAnsi="Times New Roman" w:cs="Times New Roman"/>
        </w:rPr>
      </w:pPr>
    </w:p>
    <w:p w14:paraId="27EB7EA3" w14:textId="77777777" w:rsidR="00CD7FC3" w:rsidRDefault="00CD7FC3">
      <w:pPr>
        <w:spacing w:line="200" w:lineRule="exact"/>
        <w:rPr>
          <w:rFonts w:ascii="Times New Roman" w:eastAsia="Times New Roman" w:hAnsi="Times New Roman" w:cs="Times New Roman"/>
        </w:rPr>
      </w:pPr>
    </w:p>
    <w:p w14:paraId="1065EA11" w14:textId="77777777" w:rsidR="00CD7FC3" w:rsidRDefault="00CD7FC3">
      <w:pPr>
        <w:spacing w:line="200" w:lineRule="exact"/>
        <w:rPr>
          <w:rFonts w:ascii="Times New Roman" w:eastAsia="Times New Roman" w:hAnsi="Times New Roman" w:cs="Times New Roman"/>
        </w:rPr>
      </w:pPr>
    </w:p>
    <w:p w14:paraId="30D14027" w14:textId="77777777" w:rsidR="00CD7FC3" w:rsidRDefault="00CD7FC3">
      <w:pPr>
        <w:spacing w:line="200" w:lineRule="exact"/>
        <w:rPr>
          <w:rFonts w:ascii="Times New Roman" w:eastAsia="Times New Roman" w:hAnsi="Times New Roman" w:cs="Times New Roman"/>
        </w:rPr>
      </w:pPr>
    </w:p>
    <w:p w14:paraId="6696F7ED" w14:textId="77777777" w:rsidR="00CD7FC3" w:rsidRDefault="00CD7FC3">
      <w:pPr>
        <w:spacing w:line="200" w:lineRule="exact"/>
        <w:rPr>
          <w:rFonts w:ascii="Times New Roman" w:eastAsia="Times New Roman" w:hAnsi="Times New Roman" w:cs="Times New Roman"/>
        </w:rPr>
      </w:pPr>
    </w:p>
    <w:p w14:paraId="48B21E2E" w14:textId="77777777" w:rsidR="00CD7FC3" w:rsidRDefault="00CD7FC3">
      <w:pPr>
        <w:spacing w:line="200" w:lineRule="exact"/>
        <w:rPr>
          <w:rFonts w:ascii="Times New Roman" w:eastAsia="Times New Roman" w:hAnsi="Times New Roman" w:cs="Times New Roman"/>
        </w:rPr>
      </w:pPr>
    </w:p>
    <w:p w14:paraId="743CB7CE" w14:textId="77777777" w:rsidR="00CD7FC3" w:rsidRDefault="00CD7FC3">
      <w:pPr>
        <w:spacing w:line="297" w:lineRule="exact"/>
        <w:rPr>
          <w:rFonts w:ascii="Times New Roman" w:eastAsia="Times New Roman" w:hAnsi="Times New Roman" w:cs="Times New Roman"/>
        </w:rPr>
      </w:pPr>
    </w:p>
    <w:p w14:paraId="586445A8" w14:textId="77777777" w:rsidR="00CD7FC3" w:rsidRDefault="00CD7FC3">
      <w:pPr>
        <w:tabs>
          <w:tab w:val="left" w:pos="680"/>
        </w:tabs>
        <w:spacing w:line="0" w:lineRule="atLeast"/>
        <w:ind w:left="120"/>
      </w:pPr>
      <w:r>
        <w:rPr>
          <w:rFonts w:ascii="Times New Roman" w:eastAsia="Times New Roman" w:hAnsi="Times New Roman" w:cs="Times New Roman"/>
          <w:b/>
          <w:sz w:val="24"/>
        </w:rPr>
        <w:t>B.4</w:t>
      </w:r>
      <w:r>
        <w:rPr>
          <w:rFonts w:ascii="Times New Roman" w:eastAsia="Times New Roman" w:hAnsi="Times New Roman" w:cs="Times New Roman"/>
        </w:rPr>
        <w:tab/>
      </w:r>
      <w:r>
        <w:rPr>
          <w:rFonts w:ascii="Times New Roman" w:eastAsia="Times New Roman" w:hAnsi="Times New Roman" w:cs="Times New Roman"/>
          <w:sz w:val="24"/>
        </w:rPr>
        <w:t>Let’s now secure the encrypted key with 3-DES:</w:t>
      </w:r>
    </w:p>
    <w:p w14:paraId="19D1268F" w14:textId="77777777" w:rsidR="00CD7FC3" w:rsidRDefault="00CD7FC3">
      <w:pPr>
        <w:spacing w:line="293" w:lineRule="exact"/>
        <w:rPr>
          <w:rFonts w:ascii="Times New Roman" w:eastAsia="Times New Roman" w:hAnsi="Times New Roman" w:cs="Times New Roman"/>
          <w:sz w:val="24"/>
        </w:rPr>
      </w:pPr>
    </w:p>
    <w:p w14:paraId="07C0FE57" w14:textId="77777777" w:rsidR="00CD7FC3" w:rsidRDefault="00CD7FC3">
      <w:pPr>
        <w:spacing w:line="242" w:lineRule="auto"/>
        <w:ind w:left="700" w:right="100"/>
      </w:pPr>
      <w:proofErr w:type="spellStart"/>
      <w:r>
        <w:rPr>
          <w:rFonts w:ascii="Lucida Console" w:eastAsia="Lucida Console" w:hAnsi="Lucida Console" w:cs="Lucida Console"/>
        </w:rPr>
        <w:t>openssl</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rsa</w:t>
      </w:r>
      <w:proofErr w:type="spellEnd"/>
      <w:r>
        <w:rPr>
          <w:rFonts w:ascii="Lucida Console" w:eastAsia="Lucida Console" w:hAnsi="Lucida Console" w:cs="Lucida Console"/>
        </w:rPr>
        <w:t xml:space="preserve"> -in </w:t>
      </w:r>
      <w:proofErr w:type="spellStart"/>
      <w:r>
        <w:rPr>
          <w:rFonts w:ascii="Lucida Console" w:eastAsia="Lucida Console" w:hAnsi="Lucida Console" w:cs="Lucida Console"/>
        </w:rPr>
        <w:t>private.pem</w:t>
      </w:r>
      <w:proofErr w:type="spellEnd"/>
      <w:r>
        <w:rPr>
          <w:rFonts w:ascii="Lucida Console" w:eastAsia="Lucida Console" w:hAnsi="Lucida Console" w:cs="Lucida Console"/>
        </w:rPr>
        <w:t xml:space="preserve"> -des3 -out key3des.pem</w:t>
      </w:r>
    </w:p>
    <w:p w14:paraId="11EA0089" w14:textId="77777777" w:rsidR="00CD7FC3" w:rsidRDefault="00CD7FC3">
      <w:pPr>
        <w:spacing w:line="200" w:lineRule="exact"/>
        <w:rPr>
          <w:rFonts w:ascii="Times New Roman" w:eastAsia="Times New Roman" w:hAnsi="Times New Roman" w:cs="Times New Roman"/>
        </w:rPr>
      </w:pPr>
    </w:p>
    <w:p w14:paraId="592352B2" w14:textId="77777777" w:rsidR="00CD7FC3" w:rsidRDefault="00CD7FC3">
      <w:pPr>
        <w:spacing w:line="200" w:lineRule="exact"/>
        <w:rPr>
          <w:rFonts w:ascii="Times New Roman" w:eastAsia="Times New Roman" w:hAnsi="Times New Roman" w:cs="Times New Roman"/>
        </w:rPr>
      </w:pPr>
    </w:p>
    <w:p w14:paraId="3B286915" w14:textId="77777777" w:rsidR="00CD7FC3" w:rsidRDefault="00CD7FC3">
      <w:pPr>
        <w:spacing w:line="200" w:lineRule="exact"/>
        <w:rPr>
          <w:rFonts w:ascii="Times New Roman" w:eastAsia="Times New Roman" w:hAnsi="Times New Roman" w:cs="Times New Roman"/>
        </w:rPr>
      </w:pPr>
    </w:p>
    <w:p w14:paraId="18540C1E" w14:textId="77777777" w:rsidR="00CD7FC3" w:rsidRDefault="00CD7FC3">
      <w:pPr>
        <w:spacing w:line="200" w:lineRule="exact"/>
        <w:rPr>
          <w:rFonts w:ascii="Times New Roman" w:eastAsia="Times New Roman" w:hAnsi="Times New Roman" w:cs="Times New Roman"/>
        </w:rPr>
      </w:pPr>
    </w:p>
    <w:p w14:paraId="6B61AB4B" w14:textId="77777777" w:rsidR="00CD7FC3" w:rsidRDefault="00CD7FC3">
      <w:pPr>
        <w:spacing w:line="228" w:lineRule="exact"/>
        <w:rPr>
          <w:rFonts w:ascii="Times New Roman" w:eastAsia="Times New Roman" w:hAnsi="Times New Roman" w:cs="Times New Roman"/>
        </w:rPr>
      </w:pPr>
    </w:p>
    <w:p w14:paraId="1CF558A1" w14:textId="77777777" w:rsidR="00CD7FC3" w:rsidRDefault="00CD7FC3">
      <w:pPr>
        <w:tabs>
          <w:tab w:val="left" w:pos="680"/>
        </w:tabs>
        <w:spacing w:line="0" w:lineRule="atLeast"/>
        <w:ind w:left="120"/>
      </w:pPr>
      <w:r>
        <w:rPr>
          <w:rFonts w:ascii="Times New Roman" w:eastAsia="Times New Roman" w:hAnsi="Times New Roman" w:cs="Times New Roman"/>
          <w:b/>
          <w:sz w:val="24"/>
        </w:rPr>
        <w:t>B.5</w:t>
      </w:r>
      <w:r>
        <w:rPr>
          <w:rFonts w:ascii="Times New Roman" w:eastAsia="Times New Roman" w:hAnsi="Times New Roman" w:cs="Times New Roman"/>
        </w:rPr>
        <w:tab/>
      </w:r>
      <w:r>
        <w:rPr>
          <w:rFonts w:ascii="Times New Roman" w:eastAsia="Times New Roman" w:hAnsi="Times New Roman" w:cs="Times New Roman"/>
          <w:sz w:val="24"/>
        </w:rPr>
        <w:t>Next we will export the public key:</w:t>
      </w:r>
    </w:p>
    <w:p w14:paraId="0B55E00C" w14:textId="77777777" w:rsidR="00CD7FC3" w:rsidRDefault="00CD7FC3">
      <w:pPr>
        <w:spacing w:line="200" w:lineRule="exact"/>
        <w:rPr>
          <w:rFonts w:ascii="Times New Roman" w:eastAsia="Times New Roman" w:hAnsi="Times New Roman" w:cs="Times New Roman"/>
          <w:sz w:val="24"/>
        </w:rPr>
      </w:pPr>
    </w:p>
    <w:p w14:paraId="7880F1BD" w14:textId="77777777" w:rsidR="00CD7FC3" w:rsidRDefault="00CD7FC3">
      <w:pPr>
        <w:spacing w:line="295" w:lineRule="exact"/>
        <w:rPr>
          <w:rFonts w:ascii="Times New Roman" w:eastAsia="Times New Roman" w:hAnsi="Times New Roman" w:cs="Times New Roman"/>
        </w:rPr>
      </w:pPr>
    </w:p>
    <w:p w14:paraId="05C6E782" w14:textId="77777777" w:rsidR="00CD7FC3" w:rsidRDefault="00CD7FC3">
      <w:pPr>
        <w:spacing w:line="242" w:lineRule="auto"/>
        <w:ind w:left="700" w:right="820"/>
      </w:pPr>
      <w:proofErr w:type="spellStart"/>
      <w:r>
        <w:rPr>
          <w:rFonts w:ascii="Lucida Console" w:eastAsia="Lucida Console" w:hAnsi="Lucida Console" w:cs="Lucida Console"/>
        </w:rPr>
        <w:t>openssl</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rsa</w:t>
      </w:r>
      <w:proofErr w:type="spellEnd"/>
      <w:r>
        <w:rPr>
          <w:rFonts w:ascii="Lucida Console" w:eastAsia="Lucida Console" w:hAnsi="Lucida Console" w:cs="Lucida Console"/>
        </w:rPr>
        <w:t xml:space="preserve"> -in </w:t>
      </w:r>
      <w:proofErr w:type="spellStart"/>
      <w:r>
        <w:rPr>
          <w:rFonts w:ascii="Lucida Console" w:eastAsia="Lucida Console" w:hAnsi="Lucida Console" w:cs="Lucida Console"/>
        </w:rPr>
        <w:t>private.pem</w:t>
      </w:r>
      <w:proofErr w:type="spellEnd"/>
      <w:r>
        <w:rPr>
          <w:rFonts w:ascii="Lucida Console" w:eastAsia="Lucida Console" w:hAnsi="Lucida Console" w:cs="Lucida Console"/>
        </w:rPr>
        <w:t xml:space="preserve"> -out </w:t>
      </w:r>
      <w:proofErr w:type="spellStart"/>
      <w:r>
        <w:rPr>
          <w:rFonts w:ascii="Lucida Console" w:eastAsia="Lucida Console" w:hAnsi="Lucida Console" w:cs="Lucida Console"/>
        </w:rPr>
        <w:t>public.pem</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outform</w:t>
      </w:r>
      <w:proofErr w:type="spellEnd"/>
      <w:r>
        <w:rPr>
          <w:rFonts w:ascii="Lucida Console" w:eastAsia="Lucida Console" w:hAnsi="Lucida Console" w:cs="Lucida Console"/>
        </w:rPr>
        <w:t xml:space="preserve"> PEM -</w:t>
      </w:r>
      <w:proofErr w:type="spellStart"/>
      <w:r>
        <w:rPr>
          <w:rFonts w:ascii="Lucida Console" w:eastAsia="Lucida Console" w:hAnsi="Lucida Console" w:cs="Lucida Console"/>
        </w:rPr>
        <w:t>pubout</w:t>
      </w:r>
      <w:proofErr w:type="spellEnd"/>
    </w:p>
    <w:p w14:paraId="3AAC25D7" w14:textId="77777777" w:rsidR="00CD7FC3" w:rsidRDefault="00CD7FC3">
      <w:pPr>
        <w:spacing w:line="164" w:lineRule="exact"/>
        <w:rPr>
          <w:rFonts w:ascii="Times New Roman" w:eastAsia="Times New Roman" w:hAnsi="Times New Roman" w:cs="Times New Roman"/>
        </w:rPr>
      </w:pPr>
    </w:p>
    <w:p w14:paraId="79348B1C" w14:textId="77777777" w:rsidR="00CD7FC3" w:rsidRDefault="00CD7FC3">
      <w:pPr>
        <w:tabs>
          <w:tab w:val="left" w:pos="680"/>
        </w:tabs>
        <w:spacing w:line="249" w:lineRule="auto"/>
        <w:ind w:left="700" w:right="20" w:hanging="579"/>
      </w:pPr>
      <w:r>
        <w:rPr>
          <w:rFonts w:ascii="Times New Roman" w:eastAsia="Times New Roman" w:hAnsi="Times New Roman" w:cs="Times New Roman"/>
          <w:b/>
          <w:sz w:val="24"/>
        </w:rPr>
        <w:t>B.6</w:t>
      </w:r>
      <w:r>
        <w:rPr>
          <w:rFonts w:ascii="Times New Roman" w:eastAsia="Times New Roman" w:hAnsi="Times New Roman" w:cs="Times New Roman"/>
        </w:rPr>
        <w:tab/>
      </w:r>
      <w:r>
        <w:rPr>
          <w:rFonts w:ascii="Times New Roman" w:eastAsia="Times New Roman" w:hAnsi="Times New Roman" w:cs="Times New Roman"/>
          <w:sz w:val="24"/>
        </w:rPr>
        <w:t>Now create a file named “myfile.txt” and put a message into it. Next encrypt it with your public key:</w:t>
      </w:r>
    </w:p>
    <w:p w14:paraId="6FC9A17D" w14:textId="77777777" w:rsidR="00CD7FC3" w:rsidRDefault="00CD7FC3">
      <w:pPr>
        <w:spacing w:line="236" w:lineRule="exact"/>
        <w:rPr>
          <w:rFonts w:ascii="Times New Roman" w:eastAsia="Times New Roman" w:hAnsi="Times New Roman" w:cs="Times New Roman"/>
          <w:sz w:val="24"/>
        </w:rPr>
      </w:pPr>
    </w:p>
    <w:p w14:paraId="25451D0A" w14:textId="77777777" w:rsidR="00CD7FC3" w:rsidRDefault="00CD7FC3">
      <w:pPr>
        <w:ind w:left="700" w:right="220"/>
      </w:pPr>
      <w:proofErr w:type="spellStart"/>
      <w:r>
        <w:rPr>
          <w:rFonts w:ascii="Lucida Console" w:eastAsia="Lucida Console" w:hAnsi="Lucida Console" w:cs="Lucida Console"/>
        </w:rPr>
        <w:t>openssl</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rsautl</w:t>
      </w:r>
      <w:proofErr w:type="spellEnd"/>
      <w:r>
        <w:rPr>
          <w:rFonts w:ascii="Lucida Console" w:eastAsia="Lucida Console" w:hAnsi="Lucida Console" w:cs="Lucida Console"/>
        </w:rPr>
        <w:t xml:space="preserve"> -encrypt -</w:t>
      </w:r>
      <w:proofErr w:type="spellStart"/>
      <w:r>
        <w:rPr>
          <w:rFonts w:ascii="Lucida Console" w:eastAsia="Lucida Console" w:hAnsi="Lucida Console" w:cs="Lucida Console"/>
        </w:rPr>
        <w:t>inkey</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public.pem</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pubin</w:t>
      </w:r>
      <w:proofErr w:type="spellEnd"/>
      <w:r>
        <w:rPr>
          <w:rFonts w:ascii="Lucida Console" w:eastAsia="Lucida Console" w:hAnsi="Lucida Console" w:cs="Lucida Console"/>
        </w:rPr>
        <w:t xml:space="preserve"> -in myfile.txt -out </w:t>
      </w:r>
      <w:proofErr w:type="spellStart"/>
      <w:r>
        <w:rPr>
          <w:rFonts w:ascii="Lucida Console" w:eastAsia="Lucida Console" w:hAnsi="Lucida Console" w:cs="Lucida Console"/>
        </w:rPr>
        <w:t>file.bin</w:t>
      </w:r>
      <w:proofErr w:type="spellEnd"/>
    </w:p>
    <w:p w14:paraId="6777E05F" w14:textId="77777777" w:rsidR="00CD7FC3" w:rsidRDefault="00CD7FC3">
      <w:pPr>
        <w:spacing w:line="2" w:lineRule="exact"/>
        <w:rPr>
          <w:rFonts w:ascii="Times New Roman" w:eastAsia="Times New Roman" w:hAnsi="Times New Roman" w:cs="Times New Roman"/>
        </w:rPr>
      </w:pPr>
    </w:p>
    <w:p w14:paraId="7CE7913F" w14:textId="77777777" w:rsidR="00CD7FC3" w:rsidRDefault="00CD7FC3">
      <w:pPr>
        <w:tabs>
          <w:tab w:val="left" w:pos="680"/>
        </w:tabs>
        <w:spacing w:line="0" w:lineRule="atLeast"/>
        <w:ind w:left="120"/>
      </w:pPr>
      <w:r>
        <w:rPr>
          <w:rFonts w:ascii="Times New Roman" w:eastAsia="Times New Roman" w:hAnsi="Times New Roman" w:cs="Times New Roman"/>
          <w:b/>
          <w:sz w:val="24"/>
        </w:rPr>
        <w:t>B.7</w:t>
      </w:r>
      <w:r>
        <w:rPr>
          <w:rFonts w:ascii="Times New Roman" w:eastAsia="Times New Roman" w:hAnsi="Times New Roman" w:cs="Times New Roman"/>
        </w:rPr>
        <w:tab/>
      </w:r>
      <w:r>
        <w:rPr>
          <w:rFonts w:ascii="Times New Roman" w:eastAsia="Times New Roman" w:hAnsi="Times New Roman" w:cs="Times New Roman"/>
          <w:sz w:val="24"/>
        </w:rPr>
        <w:t>And then decrypt with your private key:</w:t>
      </w:r>
    </w:p>
    <w:p w14:paraId="5ABC1DF0" w14:textId="77777777" w:rsidR="00CD7FC3" w:rsidRDefault="00CD7FC3">
      <w:pPr>
        <w:spacing w:line="262" w:lineRule="exact"/>
        <w:rPr>
          <w:rFonts w:ascii="Times New Roman" w:eastAsia="Times New Roman" w:hAnsi="Times New Roman" w:cs="Times New Roman"/>
          <w:sz w:val="24"/>
        </w:rPr>
      </w:pPr>
    </w:p>
    <w:p w14:paraId="7DD56A5C" w14:textId="77777777" w:rsidR="00CD7FC3" w:rsidRDefault="00CD7FC3">
      <w:pPr>
        <w:spacing w:line="237" w:lineRule="auto"/>
        <w:ind w:left="700" w:right="1060"/>
        <w:jc w:val="both"/>
      </w:pPr>
      <w:proofErr w:type="spellStart"/>
      <w:r>
        <w:rPr>
          <w:rFonts w:ascii="Lucida Console" w:eastAsia="Lucida Console" w:hAnsi="Lucida Console" w:cs="Lucida Console"/>
        </w:rPr>
        <w:t>openssl</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rsautl</w:t>
      </w:r>
      <w:proofErr w:type="spellEnd"/>
      <w:r>
        <w:rPr>
          <w:rFonts w:ascii="Lucida Console" w:eastAsia="Lucida Console" w:hAnsi="Lucida Console" w:cs="Lucida Console"/>
        </w:rPr>
        <w:t xml:space="preserve"> -decrypt -</w:t>
      </w:r>
      <w:proofErr w:type="spellStart"/>
      <w:r>
        <w:rPr>
          <w:rFonts w:ascii="Lucida Console" w:eastAsia="Lucida Console" w:hAnsi="Lucida Console" w:cs="Lucida Console"/>
        </w:rPr>
        <w:t>inkey</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private.pem</w:t>
      </w:r>
      <w:proofErr w:type="spellEnd"/>
      <w:r>
        <w:rPr>
          <w:rFonts w:ascii="Lucida Console" w:eastAsia="Lucida Console" w:hAnsi="Lucida Console" w:cs="Lucida Console"/>
        </w:rPr>
        <w:t xml:space="preserve"> -in </w:t>
      </w:r>
      <w:proofErr w:type="spellStart"/>
      <w:r>
        <w:rPr>
          <w:rFonts w:ascii="Lucida Console" w:eastAsia="Lucida Console" w:hAnsi="Lucida Console" w:cs="Lucida Console"/>
        </w:rPr>
        <w:t>file.bin</w:t>
      </w:r>
      <w:proofErr w:type="spellEnd"/>
      <w:r>
        <w:rPr>
          <w:rFonts w:ascii="Lucida Console" w:eastAsia="Lucida Console" w:hAnsi="Lucida Console" w:cs="Lucida Console"/>
        </w:rPr>
        <w:t xml:space="preserve"> -out decrypted.txt</w:t>
      </w:r>
      <w:r>
        <w:br w:type="column"/>
      </w:r>
    </w:p>
    <w:p w14:paraId="5BFE9388" w14:textId="77777777" w:rsidR="00CD7FC3" w:rsidRDefault="00CD7FC3">
      <w:pPr>
        <w:spacing w:line="303" w:lineRule="exact"/>
        <w:rPr>
          <w:rFonts w:ascii="Times New Roman" w:eastAsia="Times New Roman" w:hAnsi="Times New Roman" w:cs="Times New Roman"/>
        </w:rPr>
      </w:pPr>
    </w:p>
    <w:p w14:paraId="506EC204" w14:textId="77777777" w:rsidR="00CD7FC3" w:rsidRDefault="00CD7FC3">
      <w:pPr>
        <w:spacing w:line="266" w:lineRule="auto"/>
        <w:ind w:right="160"/>
      </w:pPr>
      <w:r>
        <w:rPr>
          <w:rFonts w:ascii="Times New Roman" w:eastAsia="Times New Roman" w:hAnsi="Times New Roman" w:cs="Times New Roman"/>
          <w:sz w:val="24"/>
        </w:rPr>
        <w:t>Use the following command to view the keys:</w:t>
      </w:r>
    </w:p>
    <w:p w14:paraId="4415E5B9" w14:textId="77777777" w:rsidR="00CD7FC3" w:rsidRDefault="00CD7FC3">
      <w:pPr>
        <w:spacing w:line="219" w:lineRule="exact"/>
        <w:rPr>
          <w:rFonts w:ascii="Times New Roman" w:eastAsia="Times New Roman" w:hAnsi="Times New Roman" w:cs="Times New Roman"/>
          <w:sz w:val="24"/>
        </w:rPr>
      </w:pPr>
    </w:p>
    <w:p w14:paraId="171AD4FC" w14:textId="77777777" w:rsidR="00CD7FC3" w:rsidRDefault="00CD7FC3">
      <w:pPr>
        <w:spacing w:line="0" w:lineRule="atLeast"/>
        <w:ind w:left="60"/>
      </w:pPr>
      <w:r>
        <w:rPr>
          <w:rFonts w:ascii="Lucida Console" w:eastAsia="Lucida Console" w:hAnsi="Lucida Console" w:cs="Lucida Console"/>
        </w:rPr>
        <w:t xml:space="preserve">cat </w:t>
      </w:r>
      <w:proofErr w:type="spellStart"/>
      <w:r>
        <w:rPr>
          <w:rFonts w:ascii="Lucida Console" w:eastAsia="Lucida Console" w:hAnsi="Lucida Console" w:cs="Lucida Console"/>
        </w:rPr>
        <w:t>private.pem</w:t>
      </w:r>
      <w:proofErr w:type="spellEnd"/>
    </w:p>
    <w:p w14:paraId="7B6974CD" w14:textId="77777777" w:rsidR="00CD7FC3" w:rsidRDefault="00CD7FC3">
      <w:pPr>
        <w:spacing w:line="200" w:lineRule="exact"/>
        <w:rPr>
          <w:rFonts w:ascii="Times New Roman" w:eastAsia="Times New Roman" w:hAnsi="Times New Roman" w:cs="Times New Roman"/>
        </w:rPr>
      </w:pPr>
    </w:p>
    <w:p w14:paraId="17B2D197" w14:textId="77777777" w:rsidR="00CD7FC3" w:rsidRDefault="00CD7FC3">
      <w:pPr>
        <w:spacing w:line="302" w:lineRule="exact"/>
        <w:rPr>
          <w:rFonts w:ascii="Times New Roman" w:eastAsia="Times New Roman" w:hAnsi="Times New Roman" w:cs="Times New Roman"/>
        </w:rPr>
      </w:pPr>
    </w:p>
    <w:p w14:paraId="421F3DBC" w14:textId="77777777" w:rsidR="00CD7FC3" w:rsidRDefault="00CD7FC3">
      <w:pPr>
        <w:spacing w:line="271" w:lineRule="auto"/>
        <w:ind w:right="60"/>
      </w:pPr>
      <w:r>
        <w:rPr>
          <w:rFonts w:ascii="Times New Roman" w:eastAsia="Times New Roman" w:hAnsi="Times New Roman" w:cs="Times New Roman"/>
          <w:sz w:val="24"/>
        </w:rPr>
        <w:t>What can be observed at the start and end of the file:</w:t>
      </w:r>
    </w:p>
    <w:p w14:paraId="439031C2" w14:textId="77777777" w:rsidR="00CD7FC3" w:rsidRDefault="00CD7FC3">
      <w:pPr>
        <w:spacing w:line="200" w:lineRule="exact"/>
        <w:rPr>
          <w:rFonts w:ascii="Times New Roman" w:eastAsia="Times New Roman" w:hAnsi="Times New Roman" w:cs="Times New Roman"/>
          <w:sz w:val="24"/>
        </w:rPr>
      </w:pPr>
    </w:p>
    <w:p w14:paraId="0DD1BEDD" w14:textId="77777777" w:rsidR="00CD7FC3" w:rsidRDefault="00CD7FC3">
      <w:pPr>
        <w:spacing w:line="200" w:lineRule="exact"/>
        <w:rPr>
          <w:rFonts w:ascii="Times New Roman" w:eastAsia="Times New Roman" w:hAnsi="Times New Roman" w:cs="Times New Roman"/>
        </w:rPr>
      </w:pPr>
    </w:p>
    <w:p w14:paraId="4293E087" w14:textId="77777777" w:rsidR="00CD7FC3" w:rsidRDefault="00CD7FC3">
      <w:pPr>
        <w:spacing w:line="251" w:lineRule="exact"/>
        <w:rPr>
          <w:rFonts w:ascii="Times New Roman" w:eastAsia="Times New Roman" w:hAnsi="Times New Roman" w:cs="Times New Roman"/>
        </w:rPr>
      </w:pPr>
    </w:p>
    <w:p w14:paraId="3E197662" w14:textId="77777777" w:rsidR="00CD7FC3" w:rsidRDefault="00CD7FC3">
      <w:pPr>
        <w:spacing w:line="266" w:lineRule="auto"/>
        <w:ind w:right="340"/>
      </w:pPr>
      <w:r>
        <w:rPr>
          <w:rFonts w:ascii="Times New Roman" w:eastAsia="Times New Roman" w:hAnsi="Times New Roman" w:cs="Times New Roman"/>
          <w:sz w:val="24"/>
        </w:rPr>
        <w:t>Which are the attributes of the key shown:</w:t>
      </w:r>
    </w:p>
    <w:p w14:paraId="71DF512F" w14:textId="77777777" w:rsidR="00CD7FC3" w:rsidRDefault="00CD7FC3">
      <w:pPr>
        <w:spacing w:line="200" w:lineRule="exact"/>
        <w:rPr>
          <w:rFonts w:ascii="Times New Roman" w:eastAsia="Times New Roman" w:hAnsi="Times New Roman" w:cs="Times New Roman"/>
          <w:sz w:val="24"/>
        </w:rPr>
      </w:pPr>
    </w:p>
    <w:p w14:paraId="1F3A7222" w14:textId="77777777" w:rsidR="00CD7FC3" w:rsidRDefault="00CD7FC3">
      <w:pPr>
        <w:spacing w:line="200" w:lineRule="exact"/>
        <w:rPr>
          <w:rFonts w:ascii="Times New Roman" w:eastAsia="Times New Roman" w:hAnsi="Times New Roman" w:cs="Times New Roman"/>
        </w:rPr>
      </w:pPr>
    </w:p>
    <w:p w14:paraId="20395826" w14:textId="77777777" w:rsidR="00CD7FC3" w:rsidRDefault="00CD7FC3">
      <w:pPr>
        <w:spacing w:line="314" w:lineRule="exact"/>
        <w:rPr>
          <w:rFonts w:ascii="Times New Roman" w:eastAsia="Times New Roman" w:hAnsi="Times New Roman" w:cs="Times New Roman"/>
        </w:rPr>
      </w:pPr>
    </w:p>
    <w:p w14:paraId="52F75C75" w14:textId="77777777" w:rsidR="00CD7FC3" w:rsidRDefault="00CD7FC3">
      <w:pPr>
        <w:spacing w:line="247" w:lineRule="auto"/>
        <w:ind w:right="560"/>
      </w:pPr>
      <w:r>
        <w:rPr>
          <w:rFonts w:ascii="Times New Roman" w:eastAsia="Times New Roman" w:hAnsi="Times New Roman" w:cs="Times New Roman"/>
          <w:sz w:val="24"/>
        </w:rPr>
        <w:t>Which number format is used to display the information on the attributes:</w:t>
      </w:r>
    </w:p>
    <w:p w14:paraId="76A2C63F" w14:textId="77777777" w:rsidR="00CD7FC3" w:rsidRDefault="00CD7FC3">
      <w:pPr>
        <w:spacing w:line="200" w:lineRule="exact"/>
        <w:rPr>
          <w:rFonts w:ascii="Times New Roman" w:eastAsia="Times New Roman" w:hAnsi="Times New Roman" w:cs="Times New Roman"/>
          <w:sz w:val="24"/>
        </w:rPr>
      </w:pPr>
    </w:p>
    <w:p w14:paraId="5D9C659B" w14:textId="77777777" w:rsidR="00CD7FC3" w:rsidRDefault="00CD7FC3">
      <w:pPr>
        <w:spacing w:line="200" w:lineRule="exact"/>
        <w:rPr>
          <w:rFonts w:ascii="Times New Roman" w:eastAsia="Times New Roman" w:hAnsi="Times New Roman" w:cs="Times New Roman"/>
        </w:rPr>
      </w:pPr>
    </w:p>
    <w:p w14:paraId="53F2DBED" w14:textId="77777777" w:rsidR="00CD7FC3" w:rsidRDefault="00CD7FC3">
      <w:pPr>
        <w:spacing w:line="200" w:lineRule="exact"/>
        <w:rPr>
          <w:rFonts w:ascii="Times New Roman" w:eastAsia="Times New Roman" w:hAnsi="Times New Roman" w:cs="Times New Roman"/>
        </w:rPr>
      </w:pPr>
    </w:p>
    <w:p w14:paraId="26EBED2A" w14:textId="77777777" w:rsidR="00CD7FC3" w:rsidRDefault="00CD7FC3">
      <w:pPr>
        <w:spacing w:line="200" w:lineRule="exact"/>
        <w:rPr>
          <w:rFonts w:ascii="Times New Roman" w:eastAsia="Times New Roman" w:hAnsi="Times New Roman" w:cs="Times New Roman"/>
        </w:rPr>
      </w:pPr>
    </w:p>
    <w:p w14:paraId="43F62479" w14:textId="77777777" w:rsidR="00CD7FC3" w:rsidRDefault="00CD7FC3">
      <w:pPr>
        <w:spacing w:line="200" w:lineRule="exact"/>
        <w:rPr>
          <w:rFonts w:ascii="Times New Roman" w:eastAsia="Times New Roman" w:hAnsi="Times New Roman" w:cs="Times New Roman"/>
        </w:rPr>
      </w:pPr>
    </w:p>
    <w:p w14:paraId="54E202FB" w14:textId="77777777" w:rsidR="00CD7FC3" w:rsidRDefault="00CD7FC3">
      <w:pPr>
        <w:spacing w:line="280" w:lineRule="exact"/>
        <w:rPr>
          <w:rFonts w:ascii="Times New Roman" w:eastAsia="Times New Roman" w:hAnsi="Times New Roman" w:cs="Times New Roman"/>
        </w:rPr>
      </w:pPr>
    </w:p>
    <w:p w14:paraId="7D994CE4" w14:textId="77777777" w:rsidR="00CD7FC3" w:rsidRDefault="00CD7FC3">
      <w:pPr>
        <w:spacing w:line="266" w:lineRule="auto"/>
        <w:ind w:right="120"/>
      </w:pPr>
      <w:r>
        <w:rPr>
          <w:rFonts w:ascii="Times New Roman" w:eastAsia="Times New Roman" w:hAnsi="Times New Roman" w:cs="Times New Roman"/>
          <w:sz w:val="24"/>
        </w:rPr>
        <w:t>Why should you have a password on the usage of your private key?</w:t>
      </w:r>
    </w:p>
    <w:p w14:paraId="7D27D4BD" w14:textId="77777777" w:rsidR="00CD7FC3" w:rsidRDefault="00CD7FC3">
      <w:pPr>
        <w:spacing w:line="200" w:lineRule="exact"/>
        <w:rPr>
          <w:rFonts w:ascii="Times New Roman" w:eastAsia="Times New Roman" w:hAnsi="Times New Roman" w:cs="Times New Roman"/>
          <w:sz w:val="24"/>
        </w:rPr>
      </w:pPr>
    </w:p>
    <w:p w14:paraId="7C19580F" w14:textId="77777777" w:rsidR="00CD7FC3" w:rsidRDefault="00CD7FC3">
      <w:pPr>
        <w:spacing w:line="200" w:lineRule="exact"/>
        <w:rPr>
          <w:rFonts w:ascii="Times New Roman" w:eastAsia="Times New Roman" w:hAnsi="Times New Roman" w:cs="Times New Roman"/>
        </w:rPr>
      </w:pPr>
    </w:p>
    <w:p w14:paraId="73542BF6" w14:textId="77777777" w:rsidR="00CD7FC3" w:rsidRDefault="00CD7FC3">
      <w:pPr>
        <w:spacing w:line="200" w:lineRule="exact"/>
        <w:rPr>
          <w:rFonts w:ascii="Times New Roman" w:eastAsia="Times New Roman" w:hAnsi="Times New Roman" w:cs="Times New Roman"/>
        </w:rPr>
      </w:pPr>
    </w:p>
    <w:p w14:paraId="7F276796" w14:textId="77777777" w:rsidR="00CD7FC3" w:rsidRDefault="00CD7FC3">
      <w:pPr>
        <w:spacing w:line="200" w:lineRule="exact"/>
        <w:rPr>
          <w:rFonts w:ascii="Times New Roman" w:eastAsia="Times New Roman" w:hAnsi="Times New Roman" w:cs="Times New Roman"/>
        </w:rPr>
      </w:pPr>
    </w:p>
    <w:p w14:paraId="25BDE300" w14:textId="77777777" w:rsidR="00CD7FC3" w:rsidRDefault="00CD7FC3">
      <w:pPr>
        <w:spacing w:line="200" w:lineRule="exact"/>
        <w:rPr>
          <w:rFonts w:ascii="Times New Roman" w:eastAsia="Times New Roman" w:hAnsi="Times New Roman" w:cs="Times New Roman"/>
        </w:rPr>
      </w:pPr>
    </w:p>
    <w:p w14:paraId="00BA3412" w14:textId="77777777" w:rsidR="00CD7FC3" w:rsidRDefault="00CD7FC3">
      <w:pPr>
        <w:spacing w:line="385" w:lineRule="exact"/>
        <w:rPr>
          <w:rFonts w:ascii="Times New Roman" w:eastAsia="Times New Roman" w:hAnsi="Times New Roman" w:cs="Times New Roman"/>
        </w:rPr>
      </w:pPr>
    </w:p>
    <w:p w14:paraId="026C4B71" w14:textId="77777777" w:rsidR="00CD7FC3" w:rsidRDefault="00CD7FC3">
      <w:pPr>
        <w:spacing w:line="292" w:lineRule="auto"/>
        <w:ind w:right="80"/>
      </w:pPr>
      <w:r>
        <w:rPr>
          <w:rFonts w:ascii="Times New Roman" w:eastAsia="Times New Roman" w:hAnsi="Times New Roman" w:cs="Times New Roman"/>
          <w:sz w:val="23"/>
        </w:rPr>
        <w:t>View the output key. What does the header and footer of the file identify?</w:t>
      </w:r>
    </w:p>
    <w:p w14:paraId="0F96EAAC" w14:textId="77777777" w:rsidR="00CD7FC3" w:rsidRDefault="00CD7FC3">
      <w:pPr>
        <w:spacing w:line="200" w:lineRule="exact"/>
        <w:rPr>
          <w:rFonts w:ascii="Times New Roman" w:eastAsia="Times New Roman" w:hAnsi="Times New Roman" w:cs="Times New Roman"/>
          <w:sz w:val="23"/>
        </w:rPr>
      </w:pPr>
    </w:p>
    <w:p w14:paraId="2BB58570" w14:textId="77777777" w:rsidR="00CD7FC3" w:rsidRDefault="00CD7FC3">
      <w:pPr>
        <w:spacing w:line="200" w:lineRule="exact"/>
        <w:rPr>
          <w:rFonts w:ascii="Times New Roman" w:eastAsia="Times New Roman" w:hAnsi="Times New Roman" w:cs="Times New Roman"/>
        </w:rPr>
      </w:pPr>
    </w:p>
    <w:p w14:paraId="6DCCE6AD" w14:textId="77777777" w:rsidR="00CD7FC3" w:rsidRDefault="00CD7FC3">
      <w:pPr>
        <w:spacing w:line="200" w:lineRule="exact"/>
        <w:rPr>
          <w:rFonts w:ascii="Times New Roman" w:eastAsia="Times New Roman" w:hAnsi="Times New Roman" w:cs="Times New Roman"/>
        </w:rPr>
      </w:pPr>
    </w:p>
    <w:p w14:paraId="68BA59E4" w14:textId="77777777" w:rsidR="00CD7FC3" w:rsidRDefault="00CD7FC3">
      <w:pPr>
        <w:spacing w:line="200" w:lineRule="exact"/>
        <w:rPr>
          <w:rFonts w:ascii="Times New Roman" w:eastAsia="Times New Roman" w:hAnsi="Times New Roman" w:cs="Times New Roman"/>
        </w:rPr>
      </w:pPr>
    </w:p>
    <w:p w14:paraId="50177CBC" w14:textId="77777777" w:rsidR="00CD7FC3" w:rsidRDefault="00CD7FC3">
      <w:pPr>
        <w:spacing w:line="200" w:lineRule="exact"/>
        <w:rPr>
          <w:rFonts w:ascii="Times New Roman" w:eastAsia="Times New Roman" w:hAnsi="Times New Roman" w:cs="Times New Roman"/>
        </w:rPr>
      </w:pPr>
    </w:p>
    <w:p w14:paraId="30190A45" w14:textId="77777777" w:rsidR="00CD7FC3" w:rsidRDefault="00CD7FC3">
      <w:pPr>
        <w:spacing w:line="200" w:lineRule="exact"/>
        <w:rPr>
          <w:rFonts w:ascii="Times New Roman" w:eastAsia="Times New Roman" w:hAnsi="Times New Roman" w:cs="Times New Roman"/>
        </w:rPr>
      </w:pPr>
    </w:p>
    <w:p w14:paraId="4BABC7F7" w14:textId="77777777" w:rsidR="00CD7FC3" w:rsidRDefault="00CD7FC3">
      <w:pPr>
        <w:spacing w:line="200" w:lineRule="exact"/>
        <w:rPr>
          <w:rFonts w:ascii="Times New Roman" w:eastAsia="Times New Roman" w:hAnsi="Times New Roman" w:cs="Times New Roman"/>
        </w:rPr>
      </w:pPr>
    </w:p>
    <w:p w14:paraId="182332D6" w14:textId="77777777" w:rsidR="00CD7FC3" w:rsidRDefault="00CD7FC3">
      <w:pPr>
        <w:spacing w:line="200" w:lineRule="exact"/>
        <w:rPr>
          <w:rFonts w:ascii="Times New Roman" w:eastAsia="Times New Roman" w:hAnsi="Times New Roman" w:cs="Times New Roman"/>
        </w:rPr>
      </w:pPr>
    </w:p>
    <w:p w14:paraId="196208FF" w14:textId="77777777" w:rsidR="00CD7FC3" w:rsidRDefault="00CD7FC3">
      <w:pPr>
        <w:spacing w:line="200" w:lineRule="exact"/>
        <w:rPr>
          <w:rFonts w:ascii="Times New Roman" w:eastAsia="Times New Roman" w:hAnsi="Times New Roman" w:cs="Times New Roman"/>
        </w:rPr>
      </w:pPr>
    </w:p>
    <w:p w14:paraId="60FFDC87" w14:textId="77777777" w:rsidR="00CD7FC3" w:rsidRDefault="00CD7FC3">
      <w:pPr>
        <w:spacing w:line="200" w:lineRule="exact"/>
        <w:rPr>
          <w:rFonts w:ascii="Times New Roman" w:eastAsia="Times New Roman" w:hAnsi="Times New Roman" w:cs="Times New Roman"/>
        </w:rPr>
      </w:pPr>
    </w:p>
    <w:p w14:paraId="52BC023B" w14:textId="77777777" w:rsidR="00CD7FC3" w:rsidRDefault="00CD7FC3">
      <w:pPr>
        <w:spacing w:line="364" w:lineRule="exact"/>
        <w:rPr>
          <w:rFonts w:ascii="Times New Roman" w:eastAsia="Times New Roman" w:hAnsi="Times New Roman" w:cs="Times New Roman"/>
        </w:rPr>
      </w:pPr>
    </w:p>
    <w:p w14:paraId="11AE6D73" w14:textId="77777777" w:rsidR="00CD7FC3" w:rsidRDefault="00CD7FC3">
      <w:pPr>
        <w:spacing w:line="0" w:lineRule="atLeast"/>
        <w:sectPr w:rsidR="00CD7FC3">
          <w:pgSz w:w="11906" w:h="16820"/>
          <w:pgMar w:top="1440" w:right="1000" w:bottom="425" w:left="1440" w:header="720" w:footer="720" w:gutter="0"/>
          <w:cols w:num="2" w:space="420" w:equalWidth="0">
            <w:col w:w="5380" w:space="420"/>
            <w:col w:w="3660"/>
          </w:cols>
          <w:docGrid w:linePitch="360"/>
        </w:sectPr>
      </w:pPr>
      <w:r>
        <w:rPr>
          <w:rFonts w:ascii="Times New Roman" w:eastAsia="Times New Roman" w:hAnsi="Times New Roman" w:cs="Times New Roman"/>
          <w:sz w:val="23"/>
        </w:rPr>
        <w:t>What are the contents of decrypted.txt</w:t>
      </w:r>
    </w:p>
    <w:p w14:paraId="6BA98A59" w14:textId="77777777" w:rsidR="00CD7FC3" w:rsidRDefault="00CD7FC3">
      <w:pPr>
        <w:spacing w:line="245" w:lineRule="exact"/>
        <w:rPr>
          <w:rFonts w:ascii="Times New Roman" w:eastAsia="Times New Roman" w:hAnsi="Times New Roman" w:cs="Times New Roman"/>
          <w:sz w:val="23"/>
        </w:rPr>
      </w:pPr>
    </w:p>
    <w:p w14:paraId="622D73AA" w14:textId="77777777" w:rsidR="00CD7FC3" w:rsidRDefault="00CD7FC3">
      <w:pPr>
        <w:spacing w:line="0" w:lineRule="atLeast"/>
      </w:pPr>
      <w:r>
        <w:rPr>
          <w:rFonts w:ascii="Times New Roman" w:eastAsia="Times New Roman" w:hAnsi="Times New Roman" w:cs="Times New Roman"/>
          <w:sz w:val="24"/>
        </w:rPr>
        <w:t>On your VM, go into the ~/.</w:t>
      </w:r>
      <w:proofErr w:type="spellStart"/>
      <w:r>
        <w:rPr>
          <w:rFonts w:ascii="Times New Roman" w:eastAsia="Times New Roman" w:hAnsi="Times New Roman" w:cs="Times New Roman"/>
          <w:sz w:val="24"/>
        </w:rPr>
        <w:t>ssh</w:t>
      </w:r>
      <w:proofErr w:type="spellEnd"/>
      <w:r>
        <w:rPr>
          <w:rFonts w:ascii="Times New Roman" w:eastAsia="Times New Roman" w:hAnsi="Times New Roman" w:cs="Times New Roman"/>
          <w:sz w:val="24"/>
        </w:rPr>
        <w:t xml:space="preserve"> folder. Now generate your SSH keys:</w:t>
      </w:r>
    </w:p>
    <w:p w14:paraId="04BB1A00" w14:textId="77777777" w:rsidR="00CD7FC3" w:rsidRDefault="00CD7FC3">
      <w:pPr>
        <w:spacing w:line="200" w:lineRule="exact"/>
        <w:rPr>
          <w:rFonts w:ascii="Times New Roman" w:eastAsia="Times New Roman" w:hAnsi="Times New Roman" w:cs="Times New Roman"/>
          <w:sz w:val="24"/>
        </w:rPr>
      </w:pPr>
    </w:p>
    <w:p w14:paraId="18E1324B" w14:textId="77777777" w:rsidR="00CD7FC3" w:rsidRDefault="00CD7FC3">
      <w:pPr>
        <w:spacing w:line="200" w:lineRule="exact"/>
        <w:rPr>
          <w:rFonts w:ascii="Times New Roman" w:eastAsia="Times New Roman" w:hAnsi="Times New Roman" w:cs="Times New Roman"/>
        </w:rPr>
      </w:pPr>
    </w:p>
    <w:p w14:paraId="125314E1" w14:textId="77777777" w:rsidR="00CD7FC3" w:rsidRDefault="00CD7FC3">
      <w:pPr>
        <w:spacing w:line="214" w:lineRule="exact"/>
        <w:rPr>
          <w:rFonts w:ascii="Times New Roman" w:eastAsia="Times New Roman" w:hAnsi="Times New Roman" w:cs="Times New Roman"/>
        </w:rPr>
      </w:pPr>
    </w:p>
    <w:p w14:paraId="1854C6F8" w14:textId="77777777" w:rsidR="00CD7FC3" w:rsidRDefault="00CD7FC3">
      <w:pPr>
        <w:spacing w:line="0" w:lineRule="atLeast"/>
        <w:ind w:right="440"/>
        <w:jc w:val="right"/>
        <w:sectPr w:rsidR="00CD7FC3">
          <w:type w:val="continuous"/>
          <w:pgSz w:w="11906" w:h="16820"/>
          <w:pgMar w:top="1440" w:right="1000" w:bottom="425" w:left="1440" w:header="720" w:footer="720" w:gutter="0"/>
          <w:cols w:space="720"/>
          <w:docGrid w:linePitch="360"/>
        </w:sectPr>
      </w:pPr>
      <w:r>
        <w:rPr>
          <w:rFonts w:ascii="Palatino Linotype" w:eastAsia="Palatino Linotype" w:hAnsi="Palatino Linotype" w:cs="Palatino Linotype"/>
          <w:sz w:val="22"/>
        </w:rPr>
        <w:t>3</w:t>
      </w:r>
    </w:p>
    <w:p w14:paraId="0761D9A9" w14:textId="77777777" w:rsidR="00CD7FC3" w:rsidRDefault="00CD7FC3">
      <w:pPr>
        <w:spacing w:line="0" w:lineRule="atLeast"/>
        <w:ind w:left="140"/>
      </w:pPr>
      <w:bookmarkStart w:id="3" w:name="page4"/>
      <w:bookmarkEnd w:id="3"/>
      <w:proofErr w:type="spellStart"/>
      <w:r>
        <w:rPr>
          <w:rFonts w:ascii="Lucida Console" w:eastAsia="Lucida Console" w:hAnsi="Lucida Console" w:cs="Lucida Console"/>
          <w:sz w:val="22"/>
        </w:rPr>
        <w:lastRenderedPageBreak/>
        <w:t>ssh</w:t>
      </w:r>
      <w:proofErr w:type="spellEnd"/>
      <w:r>
        <w:rPr>
          <w:rFonts w:ascii="Lucida Console" w:eastAsia="Lucida Console" w:hAnsi="Lucida Console" w:cs="Lucida Console"/>
          <w:sz w:val="22"/>
        </w:rPr>
        <w:t xml:space="preserve">-keygen -t </w:t>
      </w:r>
      <w:proofErr w:type="spellStart"/>
      <w:r>
        <w:rPr>
          <w:rFonts w:ascii="Lucida Console" w:eastAsia="Lucida Console" w:hAnsi="Lucida Console" w:cs="Lucida Console"/>
          <w:sz w:val="22"/>
        </w:rPr>
        <w:t>rsa</w:t>
      </w:r>
      <w:proofErr w:type="spellEnd"/>
      <w:r>
        <w:rPr>
          <w:rFonts w:ascii="Lucida Console" w:eastAsia="Lucida Console" w:hAnsi="Lucida Console" w:cs="Lucida Console"/>
          <w:sz w:val="22"/>
        </w:rPr>
        <w:t xml:space="preserve"> -C "your email address"</w:t>
      </w:r>
    </w:p>
    <w:p w14:paraId="4FE7D966" w14:textId="77777777" w:rsidR="00CD7FC3" w:rsidRDefault="00CD7FC3">
      <w:pPr>
        <w:spacing w:line="230" w:lineRule="exact"/>
        <w:rPr>
          <w:rFonts w:ascii="Times New Roman" w:eastAsia="Times New Roman" w:hAnsi="Times New Roman" w:cs="Times New Roman"/>
          <w:sz w:val="22"/>
        </w:rPr>
      </w:pPr>
    </w:p>
    <w:p w14:paraId="0C8BEFF4" w14:textId="77777777" w:rsidR="00CD7FC3" w:rsidRDefault="00CD7FC3">
      <w:pPr>
        <w:spacing w:line="0" w:lineRule="atLeast"/>
        <w:ind w:left="140"/>
      </w:pPr>
      <w:r>
        <w:rPr>
          <w:rFonts w:ascii="Times New Roman" w:eastAsia="Times New Roman" w:hAnsi="Times New Roman" w:cs="Times New Roman"/>
          <w:sz w:val="24"/>
        </w:rPr>
        <w:t>The public key should look like this:</w:t>
      </w:r>
    </w:p>
    <w:p w14:paraId="6F812B92" w14:textId="77777777" w:rsidR="00CD7FC3" w:rsidRDefault="00CD7FC3">
      <w:pPr>
        <w:spacing w:line="290" w:lineRule="exact"/>
        <w:rPr>
          <w:rFonts w:ascii="Times New Roman" w:eastAsia="Times New Roman" w:hAnsi="Times New Roman" w:cs="Times New Roman"/>
          <w:sz w:val="24"/>
        </w:rPr>
      </w:pPr>
    </w:p>
    <w:p w14:paraId="49716844" w14:textId="77777777" w:rsidR="00CD7FC3" w:rsidRDefault="00CD7FC3">
      <w:pPr>
        <w:spacing w:line="0" w:lineRule="atLeast"/>
        <w:ind w:left="140"/>
      </w:pPr>
      <w:proofErr w:type="spellStart"/>
      <w:r>
        <w:rPr>
          <w:rFonts w:ascii="Lucida Console" w:eastAsia="Lucida Console" w:hAnsi="Lucida Console" w:cs="Lucida Console"/>
          <w:sz w:val="16"/>
        </w:rPr>
        <w:t>ssh-rsa</w:t>
      </w:r>
      <w:proofErr w:type="spellEnd"/>
    </w:p>
    <w:p w14:paraId="1EB9C5A8" w14:textId="77777777" w:rsidR="00CD7FC3" w:rsidRDefault="00CD7FC3">
      <w:pPr>
        <w:spacing w:line="235" w:lineRule="auto"/>
        <w:ind w:left="140"/>
      </w:pPr>
      <w:r>
        <w:rPr>
          <w:rFonts w:ascii="Lucida Console" w:eastAsia="Lucida Console" w:hAnsi="Lucida Console" w:cs="Lucida Console"/>
          <w:sz w:val="16"/>
        </w:rPr>
        <w:t>AAAAB3NzaC1yc2EAAAADAQABAAABAQDLrriuNYTyWuC1IW7H6yea3hMV+rm029m2f6IddtlImHrOXjNwYyt4Elkkc7AzO</w:t>
      </w:r>
    </w:p>
    <w:p w14:paraId="57E08669" w14:textId="77777777" w:rsidR="00CD7FC3" w:rsidRDefault="00CD7FC3">
      <w:pPr>
        <w:spacing w:line="4" w:lineRule="exact"/>
        <w:rPr>
          <w:rFonts w:ascii="Times New Roman" w:eastAsia="Times New Roman" w:hAnsi="Times New Roman" w:cs="Times New Roman"/>
          <w:sz w:val="16"/>
        </w:rPr>
      </w:pPr>
    </w:p>
    <w:p w14:paraId="5B9155D1" w14:textId="77777777" w:rsidR="00CD7FC3" w:rsidRDefault="00CD7FC3">
      <w:pPr>
        <w:spacing w:line="0" w:lineRule="atLeast"/>
        <w:ind w:left="140"/>
      </w:pPr>
      <w:r>
        <w:rPr>
          <w:rFonts w:ascii="Lucida Console" w:eastAsia="Lucida Console" w:hAnsi="Lucida Console" w:cs="Lucida Console"/>
          <w:sz w:val="16"/>
        </w:rPr>
        <w:t>y899C3gpx0kJK45k/CLbPnrHvkLvtQ0AbzWEQpOKxI+tW06PcqJNmTB8ITRLqIFQ++ZanjHWMw2Odew/514y1dQ8dccCO</w:t>
      </w:r>
    </w:p>
    <w:p w14:paraId="71960D70" w14:textId="77777777" w:rsidR="00CD7FC3" w:rsidRDefault="00CD7FC3">
      <w:pPr>
        <w:spacing w:line="235" w:lineRule="auto"/>
        <w:ind w:left="140"/>
      </w:pPr>
      <w:r>
        <w:rPr>
          <w:rFonts w:ascii="Lucida Console" w:eastAsia="Lucida Console" w:hAnsi="Lucida Console" w:cs="Lucida Console"/>
          <w:sz w:val="16"/>
        </w:rPr>
        <w:t>uzeGhL2Lq9dtfhSxx+1cBLcyoSh/lQcs1HpXtpwU8JMxWJl409RQOVn3gOusp/P/0R8mz/RWkmsFsyDRLgQK+xtQxbpbo</w:t>
      </w:r>
    </w:p>
    <w:p w14:paraId="248E6BB7" w14:textId="77777777" w:rsidR="00CD7FC3" w:rsidRDefault="00CD7FC3">
      <w:pPr>
        <w:spacing w:line="237" w:lineRule="auto"/>
        <w:ind w:left="140"/>
      </w:pPr>
      <w:r>
        <w:rPr>
          <w:rFonts w:ascii="Lucida Console" w:eastAsia="Lucida Console" w:hAnsi="Lucida Console" w:cs="Lucida Console"/>
          <w:sz w:val="16"/>
        </w:rPr>
        <w:t>dpnz5lIOPWn5LnT0si7eHmL3WikTyg+QLZ3D3m44NCeNb+bOJbfaQ2ZB+lv8C3OxylxSp2sxzPZMbrZWqGSLPjgDiFIBL</w:t>
      </w:r>
    </w:p>
    <w:p w14:paraId="06C6FFDC" w14:textId="77777777" w:rsidR="00CD7FC3" w:rsidRDefault="00CD7FC3">
      <w:pPr>
        <w:spacing w:line="3" w:lineRule="exact"/>
        <w:rPr>
          <w:rFonts w:ascii="Times New Roman" w:eastAsia="Times New Roman" w:hAnsi="Times New Roman" w:cs="Times New Roman"/>
          <w:sz w:val="16"/>
        </w:rPr>
      </w:pPr>
    </w:p>
    <w:p w14:paraId="1B524D20" w14:textId="77777777" w:rsidR="00CD7FC3" w:rsidRDefault="00CD7FC3">
      <w:pPr>
        <w:spacing w:line="0" w:lineRule="atLeast"/>
        <w:ind w:left="140"/>
      </w:pPr>
      <w:r>
        <w:rPr>
          <w:rFonts w:ascii="Lucida Console" w:eastAsia="Lucida Console" w:hAnsi="Lucida Console" w:cs="Lucida Console"/>
          <w:sz w:val="16"/>
        </w:rPr>
        <w:t>w.buchanan@napier.ac.uk</w:t>
      </w:r>
    </w:p>
    <w:p w14:paraId="3F6592ED" w14:textId="7D625566" w:rsidR="00CD7FC3" w:rsidRDefault="00C3306E">
      <w:pPr>
        <w:spacing w:line="20" w:lineRule="exact"/>
        <w:rPr>
          <w:rFonts w:ascii="Times New Roman" w:eastAsia="Times New Roman" w:hAnsi="Times New Roman" w:cs="Times New Roman"/>
          <w:sz w:val="16"/>
        </w:rPr>
      </w:pPr>
      <w:r>
        <w:rPr>
          <w:noProof/>
        </w:rPr>
        <w:drawing>
          <wp:anchor distT="0" distB="0" distL="114935" distR="114935" simplePos="0" relativeHeight="251642880" behindDoc="1" locked="0" layoutInCell="1" allowOverlap="1" wp14:anchorId="6763E682" wp14:editId="7E2570B9">
            <wp:simplePos x="0" y="0"/>
            <wp:positionH relativeFrom="column">
              <wp:posOffset>1270</wp:posOffset>
            </wp:positionH>
            <wp:positionV relativeFrom="paragraph">
              <wp:posOffset>156210</wp:posOffset>
            </wp:positionV>
            <wp:extent cx="5901055" cy="570230"/>
            <wp:effectExtent l="0" t="0" r="0" b="0"/>
            <wp:wrapNone/>
            <wp:docPr id="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l="-5" t="-55" r="-5" b="-55"/>
                    <a:stretch>
                      <a:fillRect/>
                    </a:stretch>
                  </pic:blipFill>
                  <pic:spPr bwMode="auto">
                    <a:xfrm>
                      <a:off x="0" y="0"/>
                      <a:ext cx="5901055" cy="5702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C260D2" w14:textId="77777777" w:rsidR="00CD7FC3" w:rsidRDefault="00CD7FC3">
      <w:pPr>
        <w:spacing w:line="183" w:lineRule="exact"/>
        <w:rPr>
          <w:rFonts w:ascii="Times New Roman" w:eastAsia="Times New Roman" w:hAnsi="Times New Roman" w:cs="Times New Roman"/>
        </w:rPr>
      </w:pPr>
    </w:p>
    <w:p w14:paraId="5A092025" w14:textId="5F7A4625" w:rsidR="00CD7FC3" w:rsidRDefault="00C3306E">
      <w:pPr>
        <w:spacing w:line="0" w:lineRule="atLeast"/>
      </w:pPr>
      <w:r>
        <w:rPr>
          <w:rFonts w:ascii="Times New Roman" w:eastAsia="Times New Roman" w:hAnsi="Times New Roman" w:cs="Times New Roman"/>
          <w:noProof/>
        </w:rPr>
        <w:drawing>
          <wp:inline distT="0" distB="0" distL="0" distR="0" wp14:anchorId="7E8EEC94" wp14:editId="0F4EDCD3">
            <wp:extent cx="34925" cy="207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l="-952" t="-151" r="-952" b="-151"/>
                    <a:stretch>
                      <a:fillRect/>
                    </a:stretch>
                  </pic:blipFill>
                  <pic:spPr bwMode="auto">
                    <a:xfrm>
                      <a:off x="0" y="0"/>
                      <a:ext cx="34925" cy="20764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View the private key. Outline its format?</w:t>
      </w:r>
    </w:p>
    <w:p w14:paraId="2B230CB3" w14:textId="77777777" w:rsidR="00CD7FC3" w:rsidRDefault="00CD7FC3">
      <w:pPr>
        <w:spacing w:line="200" w:lineRule="exact"/>
        <w:rPr>
          <w:rFonts w:ascii="Times New Roman" w:eastAsia="Times New Roman" w:hAnsi="Times New Roman" w:cs="Times New Roman"/>
          <w:sz w:val="24"/>
        </w:rPr>
      </w:pPr>
    </w:p>
    <w:p w14:paraId="7AAB0006" w14:textId="77777777" w:rsidR="00CD7FC3" w:rsidRDefault="00CD7FC3">
      <w:pPr>
        <w:spacing w:line="200" w:lineRule="exact"/>
        <w:rPr>
          <w:rFonts w:ascii="Times New Roman" w:eastAsia="Times New Roman" w:hAnsi="Times New Roman" w:cs="Times New Roman"/>
        </w:rPr>
      </w:pPr>
    </w:p>
    <w:p w14:paraId="0D2CCD96" w14:textId="77777777" w:rsidR="00CD7FC3" w:rsidRDefault="00CD7FC3">
      <w:pPr>
        <w:spacing w:line="369" w:lineRule="exact"/>
        <w:rPr>
          <w:rFonts w:ascii="Times New Roman" w:eastAsia="Times New Roman" w:hAnsi="Times New Roman" w:cs="Times New Roman"/>
        </w:rPr>
      </w:pPr>
    </w:p>
    <w:p w14:paraId="0AD79A15" w14:textId="77777777" w:rsidR="00CD7FC3" w:rsidRDefault="00CD7FC3">
      <w:pPr>
        <w:spacing w:line="0" w:lineRule="atLeast"/>
        <w:ind w:left="140"/>
      </w:pPr>
      <w:r>
        <w:rPr>
          <w:rFonts w:ascii="Times New Roman" w:eastAsia="Times New Roman" w:hAnsi="Times New Roman" w:cs="Times New Roman"/>
          <w:sz w:val="24"/>
        </w:rPr>
        <w:t xml:space="preserve">On your Ubuntu instance setup your new keys for </w:t>
      </w:r>
      <w:proofErr w:type="spellStart"/>
      <w:r>
        <w:rPr>
          <w:rFonts w:ascii="Times New Roman" w:eastAsia="Times New Roman" w:hAnsi="Times New Roman" w:cs="Times New Roman"/>
          <w:sz w:val="24"/>
        </w:rPr>
        <w:t>ssh</w:t>
      </w:r>
      <w:proofErr w:type="spellEnd"/>
      <w:r>
        <w:rPr>
          <w:rFonts w:ascii="Times New Roman" w:eastAsia="Times New Roman" w:hAnsi="Times New Roman" w:cs="Times New Roman"/>
          <w:sz w:val="24"/>
        </w:rPr>
        <w:t>:</w:t>
      </w:r>
    </w:p>
    <w:p w14:paraId="0C3EE003" w14:textId="77777777" w:rsidR="00CD7FC3" w:rsidRDefault="00CD7FC3">
      <w:pPr>
        <w:spacing w:line="293" w:lineRule="exact"/>
        <w:rPr>
          <w:rFonts w:ascii="Times New Roman" w:eastAsia="Times New Roman" w:hAnsi="Times New Roman" w:cs="Times New Roman"/>
          <w:sz w:val="24"/>
        </w:rPr>
      </w:pPr>
    </w:p>
    <w:p w14:paraId="63249866" w14:textId="77777777" w:rsidR="00CD7FC3" w:rsidRDefault="00CD7FC3">
      <w:pPr>
        <w:spacing w:line="0" w:lineRule="atLeast"/>
        <w:ind w:left="140"/>
      </w:pPr>
      <w:proofErr w:type="spellStart"/>
      <w:r>
        <w:rPr>
          <w:rFonts w:ascii="Lucida Console" w:eastAsia="Lucida Console" w:hAnsi="Lucida Console" w:cs="Lucida Console"/>
        </w:rPr>
        <w:t>ssh</w:t>
      </w:r>
      <w:proofErr w:type="spellEnd"/>
      <w:r>
        <w:rPr>
          <w:rFonts w:ascii="Lucida Console" w:eastAsia="Lucida Console" w:hAnsi="Lucida Console" w:cs="Lucida Console"/>
        </w:rPr>
        <w:t>-add ~/.</w:t>
      </w:r>
      <w:proofErr w:type="spellStart"/>
      <w:r>
        <w:rPr>
          <w:rFonts w:ascii="Lucida Console" w:eastAsia="Lucida Console" w:hAnsi="Lucida Console" w:cs="Lucida Console"/>
        </w:rPr>
        <w:t>ssh</w:t>
      </w:r>
      <w:proofErr w:type="spellEnd"/>
      <w:r>
        <w:rPr>
          <w:rFonts w:ascii="Lucida Console" w:eastAsia="Lucida Console" w:hAnsi="Lucida Console" w:cs="Lucida Console"/>
        </w:rPr>
        <w:t>/</w:t>
      </w:r>
      <w:proofErr w:type="spellStart"/>
      <w:r>
        <w:rPr>
          <w:rFonts w:ascii="Lucida Console" w:eastAsia="Lucida Console" w:hAnsi="Lucida Console" w:cs="Lucida Console"/>
        </w:rPr>
        <w:t>id_git</w:t>
      </w:r>
      <w:proofErr w:type="spellEnd"/>
    </w:p>
    <w:p w14:paraId="0DF75B92" w14:textId="77777777" w:rsidR="00CD7FC3" w:rsidRDefault="00CD7FC3">
      <w:pPr>
        <w:spacing w:line="226" w:lineRule="exact"/>
        <w:rPr>
          <w:rFonts w:ascii="Times New Roman" w:eastAsia="Times New Roman" w:hAnsi="Times New Roman" w:cs="Times New Roman"/>
        </w:rPr>
      </w:pPr>
    </w:p>
    <w:p w14:paraId="6580B3B3" w14:textId="77777777" w:rsidR="00CD7FC3" w:rsidRDefault="00CD7FC3">
      <w:pPr>
        <w:spacing w:line="252" w:lineRule="auto"/>
        <w:ind w:left="140" w:right="680"/>
      </w:pPr>
      <w:r>
        <w:rPr>
          <w:rFonts w:ascii="Times New Roman" w:eastAsia="Times New Roman" w:hAnsi="Times New Roman" w:cs="Times New Roman"/>
          <w:sz w:val="24"/>
        </w:rPr>
        <w:t xml:space="preserve">Now create a </w:t>
      </w: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 xml:space="preserve"> account and upload your public key to </w:t>
      </w: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 xml:space="preserve"> (select Settings-&gt;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SSH key </w:t>
      </w:r>
      <w:r>
        <w:rPr>
          <w:rFonts w:ascii="Times New Roman" w:eastAsia="Times New Roman" w:hAnsi="Times New Roman" w:cs="Times New Roman"/>
          <w:sz w:val="24"/>
        </w:rPr>
        <w:t>or</w:t>
      </w:r>
      <w:r>
        <w:rPr>
          <w:rFonts w:ascii="Times New Roman" w:eastAsia="Times New Roman" w:hAnsi="Times New Roman" w:cs="Times New Roman"/>
          <w:b/>
          <w:sz w:val="24"/>
        </w:rPr>
        <w:t xml:space="preserve"> Add SSH key</w:t>
      </w:r>
      <w:r>
        <w:rPr>
          <w:rFonts w:ascii="Times New Roman" w:eastAsia="Times New Roman" w:hAnsi="Times New Roman" w:cs="Times New Roman"/>
          <w:sz w:val="24"/>
        </w:rPr>
        <w:t>). Create a new repository on your GitHub site, and add a new file</w:t>
      </w:r>
      <w:r>
        <w:rPr>
          <w:rFonts w:ascii="Times New Roman" w:eastAsia="Times New Roman" w:hAnsi="Times New Roman" w:cs="Times New Roman"/>
          <w:b/>
          <w:sz w:val="24"/>
        </w:rPr>
        <w:t xml:space="preserve"> </w:t>
      </w:r>
      <w:r>
        <w:rPr>
          <w:rFonts w:ascii="Times New Roman" w:eastAsia="Times New Roman" w:hAnsi="Times New Roman" w:cs="Times New Roman"/>
          <w:sz w:val="24"/>
        </w:rPr>
        <w:t>to it. Next go to your Ubuntu instance and see if you can clone of a new directory:</w:t>
      </w:r>
    </w:p>
    <w:p w14:paraId="157AB4B2" w14:textId="77777777" w:rsidR="00CD7FC3" w:rsidRDefault="00CD7FC3">
      <w:pPr>
        <w:spacing w:line="231" w:lineRule="exact"/>
        <w:rPr>
          <w:rFonts w:ascii="Times New Roman" w:eastAsia="Times New Roman" w:hAnsi="Times New Roman" w:cs="Times New Roman"/>
          <w:sz w:val="24"/>
        </w:rPr>
      </w:pPr>
    </w:p>
    <w:p w14:paraId="1F72BBE6" w14:textId="77777777" w:rsidR="00CD7FC3" w:rsidRDefault="00CD7FC3">
      <w:pPr>
        <w:spacing w:line="0" w:lineRule="atLeast"/>
        <w:ind w:left="140"/>
      </w:pPr>
      <w:r>
        <w:rPr>
          <w:rFonts w:ascii="Lucida Console" w:eastAsia="Lucida Console" w:hAnsi="Lucida Console" w:cs="Lucida Console"/>
        </w:rPr>
        <w:t>git clone ssh://git@github.com/&lt;user&gt;/&lt;repository name</w:t>
      </w:r>
      <w:proofErr w:type="gramStart"/>
      <w:r>
        <w:rPr>
          <w:rFonts w:ascii="Lucida Console" w:eastAsia="Lucida Console" w:hAnsi="Lucida Console" w:cs="Lucida Console"/>
        </w:rPr>
        <w:t>&gt;.git</w:t>
      </w:r>
      <w:proofErr w:type="gramEnd"/>
    </w:p>
    <w:p w14:paraId="0F9F38FB" w14:textId="77777777" w:rsidR="00CD7FC3" w:rsidRDefault="00CD7FC3">
      <w:pPr>
        <w:spacing w:line="167" w:lineRule="exact"/>
        <w:rPr>
          <w:rFonts w:ascii="Times New Roman" w:eastAsia="Times New Roman" w:hAnsi="Times New Roman" w:cs="Times New Roman"/>
        </w:rPr>
      </w:pPr>
    </w:p>
    <w:p w14:paraId="6A59A12A" w14:textId="76F567C9" w:rsidR="00CD7FC3" w:rsidRDefault="00CD7FC3">
      <w:pPr>
        <w:spacing w:line="0" w:lineRule="atLeast"/>
        <w:ind w:left="140"/>
        <w:rPr>
          <w:rFonts w:ascii="Times New Roman" w:eastAsia="Times New Roman" w:hAnsi="Times New Roman" w:cs="Times New Roman"/>
          <w:sz w:val="24"/>
        </w:rPr>
      </w:pPr>
      <w:r>
        <w:rPr>
          <w:rFonts w:ascii="Times New Roman" w:eastAsia="Times New Roman" w:hAnsi="Times New Roman" w:cs="Times New Roman"/>
          <w:sz w:val="24"/>
        </w:rPr>
        <w:t>If this doesn’t work, try the https connection that is defined on GitHub.</w:t>
      </w:r>
    </w:p>
    <w:p w14:paraId="3F9B8F51" w14:textId="4DD5F5A9" w:rsidR="00472392" w:rsidRDefault="00472392">
      <w:pPr>
        <w:spacing w:line="0" w:lineRule="atLeast"/>
        <w:ind w:left="140"/>
        <w:rPr>
          <w:rFonts w:ascii="Times New Roman" w:eastAsia="Times New Roman" w:hAnsi="Times New Roman" w:cs="Times New Roman"/>
          <w:sz w:val="24"/>
        </w:rPr>
      </w:pPr>
    </w:p>
    <w:p w14:paraId="243E2911" w14:textId="4613E4E7" w:rsidR="00472392" w:rsidRDefault="00472392">
      <w:pPr>
        <w:spacing w:line="0" w:lineRule="atLeast"/>
        <w:ind w:left="140"/>
        <w:rPr>
          <w:rFonts w:ascii="Times New Roman" w:eastAsia="Times New Roman" w:hAnsi="Times New Roman" w:cs="Times New Roman"/>
          <w:sz w:val="24"/>
        </w:rPr>
      </w:pPr>
      <w:r>
        <w:rPr>
          <w:noProof/>
        </w:rPr>
        <w:drawing>
          <wp:inline distT="0" distB="0" distL="0" distR="0" wp14:anchorId="2A90BB60" wp14:editId="3534CFC7">
            <wp:extent cx="6214110" cy="29070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10" cy="2907030"/>
                    </a:xfrm>
                    <a:prstGeom prst="rect">
                      <a:avLst/>
                    </a:prstGeom>
                  </pic:spPr>
                </pic:pic>
              </a:graphicData>
            </a:graphic>
          </wp:inline>
        </w:drawing>
      </w:r>
    </w:p>
    <w:p w14:paraId="04414312" w14:textId="677C9F46" w:rsidR="00472392" w:rsidRDefault="00472392">
      <w:pPr>
        <w:spacing w:line="0" w:lineRule="atLeast"/>
        <w:ind w:left="140"/>
        <w:rPr>
          <w:rFonts w:ascii="Times New Roman" w:eastAsia="Times New Roman" w:hAnsi="Times New Roman" w:cs="Times New Roman"/>
          <w:sz w:val="24"/>
        </w:rPr>
      </w:pPr>
    </w:p>
    <w:p w14:paraId="32F73E89" w14:textId="728D59BF" w:rsidR="00472392" w:rsidRDefault="00472392">
      <w:pPr>
        <w:spacing w:line="0" w:lineRule="atLeast"/>
        <w:ind w:left="140"/>
        <w:rPr>
          <w:rFonts w:ascii="Times New Roman" w:eastAsia="Times New Roman" w:hAnsi="Times New Roman" w:cs="Times New Roman"/>
          <w:sz w:val="24"/>
        </w:rPr>
      </w:pPr>
      <w:r>
        <w:rPr>
          <w:noProof/>
        </w:rPr>
        <w:lastRenderedPageBreak/>
        <w:drawing>
          <wp:inline distT="0" distB="0" distL="0" distR="0" wp14:anchorId="1610225B" wp14:editId="54A2546A">
            <wp:extent cx="6214110" cy="473519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4110" cy="4735195"/>
                    </a:xfrm>
                    <a:prstGeom prst="rect">
                      <a:avLst/>
                    </a:prstGeom>
                  </pic:spPr>
                </pic:pic>
              </a:graphicData>
            </a:graphic>
          </wp:inline>
        </w:drawing>
      </w:r>
    </w:p>
    <w:p w14:paraId="33B8DC2A" w14:textId="5D96CCE3" w:rsidR="00472392" w:rsidRDefault="00472392">
      <w:pPr>
        <w:spacing w:line="0" w:lineRule="atLeast"/>
        <w:ind w:left="140"/>
        <w:rPr>
          <w:rFonts w:ascii="Times New Roman" w:eastAsia="Times New Roman" w:hAnsi="Times New Roman" w:cs="Times New Roman"/>
          <w:sz w:val="24"/>
        </w:rPr>
      </w:pPr>
    </w:p>
    <w:p w14:paraId="7D3EF821" w14:textId="730D9BFE" w:rsidR="00472392" w:rsidRDefault="00472392">
      <w:pPr>
        <w:spacing w:line="0" w:lineRule="atLeast"/>
        <w:ind w:left="140"/>
        <w:rPr>
          <w:rFonts w:ascii="Times New Roman" w:eastAsia="Times New Roman" w:hAnsi="Times New Roman" w:cs="Times New Roman"/>
          <w:sz w:val="24"/>
        </w:rPr>
      </w:pPr>
      <w:r>
        <w:rPr>
          <w:noProof/>
        </w:rPr>
        <w:drawing>
          <wp:inline distT="0" distB="0" distL="0" distR="0" wp14:anchorId="12FB62F6" wp14:editId="0758C1C0">
            <wp:extent cx="6214110" cy="28644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4110" cy="2864485"/>
                    </a:xfrm>
                    <a:prstGeom prst="rect">
                      <a:avLst/>
                    </a:prstGeom>
                  </pic:spPr>
                </pic:pic>
              </a:graphicData>
            </a:graphic>
          </wp:inline>
        </w:drawing>
      </w:r>
    </w:p>
    <w:p w14:paraId="6C2656C8" w14:textId="69037A96" w:rsidR="00472392" w:rsidRDefault="00472392">
      <w:pPr>
        <w:spacing w:line="0" w:lineRule="atLeast"/>
        <w:ind w:left="140"/>
        <w:rPr>
          <w:rFonts w:ascii="Times New Roman" w:eastAsia="Times New Roman" w:hAnsi="Times New Roman" w:cs="Times New Roman"/>
          <w:sz w:val="24"/>
        </w:rPr>
      </w:pPr>
    </w:p>
    <w:p w14:paraId="4582C760" w14:textId="189D79F8" w:rsidR="00472392" w:rsidRDefault="001B59D4">
      <w:pPr>
        <w:spacing w:line="0" w:lineRule="atLeast"/>
        <w:ind w:left="140"/>
        <w:rPr>
          <w:rFonts w:ascii="Times New Roman" w:eastAsia="Times New Roman" w:hAnsi="Times New Roman" w:cs="Times New Roman"/>
          <w:sz w:val="24"/>
        </w:rPr>
      </w:pPr>
      <w:r>
        <w:rPr>
          <w:noProof/>
        </w:rPr>
        <w:lastRenderedPageBreak/>
        <w:drawing>
          <wp:inline distT="0" distB="0" distL="0" distR="0" wp14:anchorId="7E5508CA" wp14:editId="6973C019">
            <wp:extent cx="6214110" cy="6780530"/>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4110" cy="6780530"/>
                    </a:xfrm>
                    <a:prstGeom prst="rect">
                      <a:avLst/>
                    </a:prstGeom>
                  </pic:spPr>
                </pic:pic>
              </a:graphicData>
            </a:graphic>
          </wp:inline>
        </w:drawing>
      </w:r>
    </w:p>
    <w:p w14:paraId="6C5CCE5F" w14:textId="3F6603F4" w:rsidR="001B59D4" w:rsidRDefault="001B59D4">
      <w:pPr>
        <w:spacing w:line="0" w:lineRule="atLeast"/>
        <w:ind w:left="140"/>
        <w:rPr>
          <w:rFonts w:ascii="Times New Roman" w:eastAsia="Times New Roman" w:hAnsi="Times New Roman" w:cs="Times New Roman"/>
          <w:sz w:val="24"/>
        </w:rPr>
      </w:pPr>
    </w:p>
    <w:p w14:paraId="47B281C7" w14:textId="5F118A28" w:rsidR="001B59D4" w:rsidRDefault="001B59D4">
      <w:pPr>
        <w:spacing w:line="0" w:lineRule="atLeast"/>
        <w:ind w:left="140"/>
        <w:rPr>
          <w:rFonts w:ascii="Times New Roman" w:eastAsia="Times New Roman" w:hAnsi="Times New Roman" w:cs="Times New Roman"/>
          <w:sz w:val="24"/>
        </w:rPr>
      </w:pPr>
      <w:r>
        <w:rPr>
          <w:noProof/>
        </w:rPr>
        <w:lastRenderedPageBreak/>
        <w:drawing>
          <wp:inline distT="0" distB="0" distL="0" distR="0" wp14:anchorId="4C20C7B6" wp14:editId="209A6B42">
            <wp:extent cx="5705475" cy="60102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6010275"/>
                    </a:xfrm>
                    <a:prstGeom prst="rect">
                      <a:avLst/>
                    </a:prstGeom>
                  </pic:spPr>
                </pic:pic>
              </a:graphicData>
            </a:graphic>
          </wp:inline>
        </w:drawing>
      </w:r>
    </w:p>
    <w:p w14:paraId="3EEE0FCD" w14:textId="0B6A8ACB" w:rsidR="001B59D4" w:rsidRDefault="001B59D4">
      <w:pPr>
        <w:spacing w:line="0" w:lineRule="atLeast"/>
        <w:ind w:left="140"/>
        <w:rPr>
          <w:rFonts w:ascii="Times New Roman" w:eastAsia="Times New Roman" w:hAnsi="Times New Roman" w:cs="Times New Roman"/>
          <w:sz w:val="24"/>
        </w:rPr>
      </w:pPr>
    </w:p>
    <w:p w14:paraId="115B4246" w14:textId="375C1959" w:rsidR="001B59D4" w:rsidRDefault="001B59D4">
      <w:pPr>
        <w:spacing w:line="0" w:lineRule="atLeast"/>
        <w:ind w:left="140"/>
        <w:rPr>
          <w:rFonts w:ascii="Times New Roman" w:eastAsia="Times New Roman" w:hAnsi="Times New Roman" w:cs="Times New Roman"/>
          <w:sz w:val="24"/>
        </w:rPr>
      </w:pPr>
      <w:r>
        <w:rPr>
          <w:noProof/>
        </w:rPr>
        <w:drawing>
          <wp:inline distT="0" distB="0" distL="0" distR="0" wp14:anchorId="34004486" wp14:editId="0CD08A73">
            <wp:extent cx="6214110" cy="637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4110" cy="637540"/>
                    </a:xfrm>
                    <a:prstGeom prst="rect">
                      <a:avLst/>
                    </a:prstGeom>
                  </pic:spPr>
                </pic:pic>
              </a:graphicData>
            </a:graphic>
          </wp:inline>
        </w:drawing>
      </w:r>
    </w:p>
    <w:p w14:paraId="63452E51" w14:textId="0095E415" w:rsidR="001B59D4" w:rsidRDefault="001B59D4">
      <w:pPr>
        <w:spacing w:line="0" w:lineRule="atLeast"/>
        <w:ind w:left="140"/>
        <w:rPr>
          <w:rFonts w:ascii="Times New Roman" w:eastAsia="Times New Roman" w:hAnsi="Times New Roman" w:cs="Times New Roman"/>
          <w:sz w:val="24"/>
        </w:rPr>
      </w:pPr>
    </w:p>
    <w:p w14:paraId="115BA3C7" w14:textId="0D5E6882" w:rsidR="001B59D4" w:rsidRDefault="001B59D4">
      <w:pPr>
        <w:spacing w:line="0" w:lineRule="atLeast"/>
        <w:ind w:left="140"/>
        <w:rPr>
          <w:rFonts w:ascii="Times New Roman" w:eastAsia="Times New Roman" w:hAnsi="Times New Roman" w:cs="Times New Roman"/>
          <w:sz w:val="24"/>
        </w:rPr>
      </w:pPr>
      <w:r>
        <w:rPr>
          <w:noProof/>
        </w:rPr>
        <w:lastRenderedPageBreak/>
        <w:drawing>
          <wp:inline distT="0" distB="0" distL="0" distR="0" wp14:anchorId="6F97013C" wp14:editId="0F175682">
            <wp:extent cx="6019800" cy="41243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800" cy="4124325"/>
                    </a:xfrm>
                    <a:prstGeom prst="rect">
                      <a:avLst/>
                    </a:prstGeom>
                  </pic:spPr>
                </pic:pic>
              </a:graphicData>
            </a:graphic>
          </wp:inline>
        </w:drawing>
      </w:r>
    </w:p>
    <w:p w14:paraId="79DC0E4D" w14:textId="43DA8EC6" w:rsidR="001B59D4" w:rsidRDefault="001B59D4">
      <w:pPr>
        <w:spacing w:line="0" w:lineRule="atLeast"/>
        <w:ind w:left="140"/>
        <w:rPr>
          <w:rFonts w:ascii="Times New Roman" w:eastAsia="Times New Roman" w:hAnsi="Times New Roman" w:cs="Times New Roman"/>
          <w:sz w:val="24"/>
        </w:rPr>
      </w:pPr>
    </w:p>
    <w:p w14:paraId="32A42D61" w14:textId="7CDBFC7E" w:rsidR="001B59D4" w:rsidRDefault="001B59D4">
      <w:pPr>
        <w:spacing w:line="0" w:lineRule="atLeast"/>
        <w:ind w:left="140"/>
        <w:rPr>
          <w:rFonts w:ascii="Times New Roman" w:eastAsia="Times New Roman" w:hAnsi="Times New Roman" w:cs="Times New Roman"/>
          <w:sz w:val="24"/>
        </w:rPr>
      </w:pPr>
      <w:r>
        <w:rPr>
          <w:noProof/>
        </w:rPr>
        <w:drawing>
          <wp:inline distT="0" distB="0" distL="0" distR="0" wp14:anchorId="1E7265D0" wp14:editId="25B88FBE">
            <wp:extent cx="5238750" cy="285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285750"/>
                    </a:xfrm>
                    <a:prstGeom prst="rect">
                      <a:avLst/>
                    </a:prstGeom>
                  </pic:spPr>
                </pic:pic>
              </a:graphicData>
            </a:graphic>
          </wp:inline>
        </w:drawing>
      </w:r>
    </w:p>
    <w:p w14:paraId="0624A0EB" w14:textId="463DF99D" w:rsidR="00472392" w:rsidRDefault="00472392">
      <w:pPr>
        <w:spacing w:line="0" w:lineRule="atLeast"/>
        <w:ind w:left="140"/>
        <w:rPr>
          <w:rFonts w:ascii="Times New Roman" w:eastAsia="Times New Roman" w:hAnsi="Times New Roman" w:cs="Times New Roman"/>
          <w:sz w:val="24"/>
        </w:rPr>
      </w:pPr>
    </w:p>
    <w:p w14:paraId="529DD63F" w14:textId="346F21D3" w:rsidR="00472392" w:rsidRDefault="00472392">
      <w:pPr>
        <w:spacing w:line="0" w:lineRule="atLeast"/>
        <w:ind w:left="140"/>
      </w:pPr>
      <w:r>
        <w:rPr>
          <w:noProof/>
        </w:rPr>
        <w:drawing>
          <wp:inline distT="0" distB="0" distL="0" distR="0" wp14:anchorId="44A77514" wp14:editId="6A82E3F3">
            <wp:extent cx="6214110" cy="3920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4110" cy="3920490"/>
                    </a:xfrm>
                    <a:prstGeom prst="rect">
                      <a:avLst/>
                    </a:prstGeom>
                  </pic:spPr>
                </pic:pic>
              </a:graphicData>
            </a:graphic>
          </wp:inline>
        </w:drawing>
      </w:r>
    </w:p>
    <w:p w14:paraId="26715F2A" w14:textId="665C9AFB" w:rsidR="001B59D4" w:rsidRDefault="001B59D4">
      <w:pPr>
        <w:spacing w:line="0" w:lineRule="atLeast"/>
        <w:ind w:left="140"/>
      </w:pPr>
    </w:p>
    <w:p w14:paraId="09B28F64" w14:textId="22339AA4" w:rsidR="001B59D4" w:rsidRDefault="001B59D4">
      <w:pPr>
        <w:spacing w:line="0" w:lineRule="atLeast"/>
        <w:ind w:left="140"/>
      </w:pPr>
    </w:p>
    <w:p w14:paraId="30C0389B" w14:textId="59486088" w:rsidR="001B59D4" w:rsidRDefault="001B59D4">
      <w:pPr>
        <w:spacing w:line="0" w:lineRule="atLeast"/>
        <w:ind w:left="140"/>
      </w:pPr>
    </w:p>
    <w:p w14:paraId="48AC3386" w14:textId="114167A9" w:rsidR="001B59D4" w:rsidRDefault="001B59D4">
      <w:pPr>
        <w:spacing w:line="0" w:lineRule="atLeast"/>
        <w:ind w:left="140"/>
      </w:pPr>
    </w:p>
    <w:p w14:paraId="153278EB" w14:textId="4C557D87" w:rsidR="001B59D4" w:rsidRDefault="001B59D4">
      <w:pPr>
        <w:spacing w:line="0" w:lineRule="atLeast"/>
        <w:ind w:left="140"/>
      </w:pPr>
    </w:p>
    <w:p w14:paraId="06BD79B1" w14:textId="73F67B80" w:rsidR="001B59D4" w:rsidRDefault="001B59D4">
      <w:pPr>
        <w:spacing w:line="0" w:lineRule="atLeast"/>
        <w:ind w:left="140"/>
      </w:pPr>
      <w:r>
        <w:rPr>
          <w:noProof/>
        </w:rPr>
        <w:lastRenderedPageBreak/>
        <w:drawing>
          <wp:inline distT="0" distB="0" distL="0" distR="0" wp14:anchorId="47844167" wp14:editId="16C7A0E7">
            <wp:extent cx="6214110" cy="7854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4110" cy="785495"/>
                    </a:xfrm>
                    <a:prstGeom prst="rect">
                      <a:avLst/>
                    </a:prstGeom>
                  </pic:spPr>
                </pic:pic>
              </a:graphicData>
            </a:graphic>
          </wp:inline>
        </w:drawing>
      </w:r>
    </w:p>
    <w:p w14:paraId="51ECC6D9" w14:textId="03955BA9" w:rsidR="00107EB0" w:rsidRDefault="00107EB0">
      <w:pPr>
        <w:spacing w:line="0" w:lineRule="atLeast"/>
        <w:ind w:left="140"/>
      </w:pPr>
    </w:p>
    <w:p w14:paraId="13EA1A4B" w14:textId="28A673AA" w:rsidR="00107EB0" w:rsidRDefault="00107EB0">
      <w:pPr>
        <w:spacing w:line="0" w:lineRule="atLeast"/>
        <w:ind w:left="140"/>
      </w:pPr>
      <w:r>
        <w:rPr>
          <w:noProof/>
        </w:rPr>
        <w:drawing>
          <wp:inline distT="0" distB="0" distL="0" distR="0" wp14:anchorId="14B0174E" wp14:editId="32C89060">
            <wp:extent cx="6214110" cy="71818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4110" cy="718185"/>
                    </a:xfrm>
                    <a:prstGeom prst="rect">
                      <a:avLst/>
                    </a:prstGeom>
                  </pic:spPr>
                </pic:pic>
              </a:graphicData>
            </a:graphic>
          </wp:inline>
        </w:drawing>
      </w:r>
    </w:p>
    <w:p w14:paraId="2776871D" w14:textId="342C2984" w:rsidR="001B59D4" w:rsidRDefault="001B59D4">
      <w:pPr>
        <w:spacing w:line="0" w:lineRule="atLeast"/>
        <w:ind w:left="140"/>
      </w:pPr>
    </w:p>
    <w:p w14:paraId="1D418A77" w14:textId="39ED0B7F" w:rsidR="001B59D4" w:rsidRDefault="001B59D4">
      <w:pPr>
        <w:spacing w:line="0" w:lineRule="atLeast"/>
        <w:ind w:left="140"/>
      </w:pPr>
      <w:r>
        <w:rPr>
          <w:noProof/>
        </w:rPr>
        <w:drawing>
          <wp:inline distT="0" distB="0" distL="0" distR="0" wp14:anchorId="55DECFD1" wp14:editId="062DE94E">
            <wp:extent cx="6214110" cy="29813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4110" cy="2981325"/>
                    </a:xfrm>
                    <a:prstGeom prst="rect">
                      <a:avLst/>
                    </a:prstGeom>
                  </pic:spPr>
                </pic:pic>
              </a:graphicData>
            </a:graphic>
          </wp:inline>
        </w:drawing>
      </w:r>
    </w:p>
    <w:p w14:paraId="0B88BA01" w14:textId="77777777" w:rsidR="00CD7FC3" w:rsidRDefault="00CD7FC3">
      <w:pPr>
        <w:spacing w:line="349" w:lineRule="exact"/>
        <w:rPr>
          <w:rFonts w:ascii="Times New Roman" w:eastAsia="Times New Roman" w:hAnsi="Times New Roman" w:cs="Times New Roman"/>
          <w:sz w:val="24"/>
        </w:rPr>
      </w:pPr>
    </w:p>
    <w:p w14:paraId="17546180" w14:textId="77777777" w:rsidR="00CD7FC3" w:rsidRDefault="00CD7FC3">
      <w:pPr>
        <w:numPr>
          <w:ilvl w:val="0"/>
          <w:numId w:val="4"/>
        </w:numPr>
        <w:tabs>
          <w:tab w:val="left" w:pos="1040"/>
        </w:tabs>
        <w:spacing w:line="0" w:lineRule="atLeast"/>
        <w:ind w:left="1040" w:hanging="902"/>
      </w:pPr>
      <w:r>
        <w:rPr>
          <w:rFonts w:ascii="Arial" w:eastAsia="Arial" w:hAnsi="Arial"/>
          <w:b/>
          <w:sz w:val="32"/>
        </w:rPr>
        <w:t>OpenSSL (ECC)</w:t>
      </w:r>
    </w:p>
    <w:p w14:paraId="1B2D3AA0" w14:textId="605E09EB" w:rsidR="00CD7FC3" w:rsidRDefault="00C3306E">
      <w:pPr>
        <w:spacing w:line="20" w:lineRule="exact"/>
        <w:rPr>
          <w:rFonts w:ascii="Times New Roman" w:eastAsia="Times New Roman" w:hAnsi="Times New Roman" w:cs="Times New Roman"/>
          <w:b/>
          <w:sz w:val="32"/>
        </w:rPr>
      </w:pPr>
      <w:r>
        <w:rPr>
          <w:noProof/>
        </w:rPr>
        <w:drawing>
          <wp:anchor distT="0" distB="0" distL="114935" distR="114935" simplePos="0" relativeHeight="251643904" behindDoc="1" locked="0" layoutInCell="1" allowOverlap="1" wp14:anchorId="4C16E46C" wp14:editId="0BDE0B24">
            <wp:simplePos x="0" y="0"/>
            <wp:positionH relativeFrom="column">
              <wp:posOffset>69215</wp:posOffset>
            </wp:positionH>
            <wp:positionV relativeFrom="paragraph">
              <wp:posOffset>36195</wp:posOffset>
            </wp:positionV>
            <wp:extent cx="5766435" cy="15240"/>
            <wp:effectExtent l="0" t="0" r="0" b="0"/>
            <wp:wrapNone/>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l="-5" t="-6667" r="-5" b="-6667"/>
                    <a:stretch>
                      <a:fillRect/>
                    </a:stretch>
                  </pic:blipFill>
                  <pic:spPr bwMode="auto">
                    <a:xfrm>
                      <a:off x="0" y="0"/>
                      <a:ext cx="5766435" cy="15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2EDEC6" w14:textId="77777777" w:rsidR="00CD7FC3" w:rsidRDefault="00CD7FC3">
      <w:pPr>
        <w:spacing w:line="130" w:lineRule="exact"/>
        <w:rPr>
          <w:rFonts w:ascii="Times New Roman" w:eastAsia="Times New Roman" w:hAnsi="Times New Roman" w:cs="Times New Roman"/>
        </w:rPr>
      </w:pPr>
    </w:p>
    <w:p w14:paraId="6E2512D1" w14:textId="77777777" w:rsidR="00CD7FC3" w:rsidRDefault="00CD7FC3">
      <w:pPr>
        <w:ind w:left="140" w:right="620"/>
        <w:jc w:val="both"/>
      </w:pPr>
      <w:r>
        <w:rPr>
          <w:rFonts w:ascii="Times New Roman" w:eastAsia="Times New Roman" w:hAnsi="Times New Roman" w:cs="Times New Roman"/>
          <w:sz w:val="24"/>
        </w:rPr>
        <w:t xml:space="preserve">Elliptic Curve Cryptography (ECC) is now used extensively within public key encryption, including with Bitcoin, Ethereum, Tor, and many IoT applications. In this part of the </w:t>
      </w:r>
      <w:proofErr w:type="gramStart"/>
      <w:r>
        <w:rPr>
          <w:rFonts w:ascii="Times New Roman" w:eastAsia="Times New Roman" w:hAnsi="Times New Roman" w:cs="Times New Roman"/>
          <w:sz w:val="24"/>
        </w:rPr>
        <w:t>lab</w:t>
      </w:r>
      <w:proofErr w:type="gramEnd"/>
      <w:r>
        <w:rPr>
          <w:rFonts w:ascii="Times New Roman" w:eastAsia="Times New Roman" w:hAnsi="Times New Roman" w:cs="Times New Roman"/>
          <w:sz w:val="24"/>
        </w:rPr>
        <w:t xml:space="preserve"> we will use OpenSSL to create a key pair. For this we generate a random 256-bit private key (</w:t>
      </w:r>
      <w:proofErr w:type="spellStart"/>
      <w:r>
        <w:rPr>
          <w:rFonts w:ascii="Times New Roman" w:eastAsia="Times New Roman" w:hAnsi="Times New Roman" w:cs="Times New Roman"/>
          <w:i/>
          <w:sz w:val="24"/>
        </w:rPr>
        <w:t>priv</w:t>
      </w:r>
      <w:proofErr w:type="spellEnd"/>
      <w:r>
        <w:rPr>
          <w:rFonts w:ascii="Times New Roman" w:eastAsia="Times New Roman" w:hAnsi="Times New Roman" w:cs="Times New Roman"/>
          <w:sz w:val="24"/>
        </w:rPr>
        <w:t>), and then generate a public key point (</w:t>
      </w:r>
      <w:proofErr w:type="spellStart"/>
      <w:r>
        <w:rPr>
          <w:rFonts w:ascii="Times New Roman" w:eastAsia="Times New Roman" w:hAnsi="Times New Roman" w:cs="Times New Roman"/>
          <w:i/>
          <w:sz w:val="24"/>
        </w:rPr>
        <w:t>priv</w:t>
      </w:r>
      <w:proofErr w:type="spellEnd"/>
      <w:r>
        <w:rPr>
          <w:rFonts w:ascii="Times New Roman" w:eastAsia="Times New Roman" w:hAnsi="Times New Roman" w:cs="Times New Roman"/>
          <w:sz w:val="24"/>
        </w:rPr>
        <w:t xml:space="preserve"> multiplied by G), using a generator (</w:t>
      </w:r>
      <w:r>
        <w:rPr>
          <w:rFonts w:ascii="Times New Roman" w:eastAsia="Times New Roman" w:hAnsi="Times New Roman" w:cs="Times New Roman"/>
          <w:i/>
          <w:sz w:val="24"/>
        </w:rPr>
        <w:t>G</w:t>
      </w:r>
      <w:r>
        <w:rPr>
          <w:rFonts w:ascii="Times New Roman" w:eastAsia="Times New Roman" w:hAnsi="Times New Roman" w:cs="Times New Roman"/>
          <w:sz w:val="24"/>
        </w:rPr>
        <w:t>), and which is a generator point on the selected elliptic curve.</w:t>
      </w:r>
    </w:p>
    <w:p w14:paraId="1F4FC14E" w14:textId="4BE70AC8" w:rsidR="00CD7FC3" w:rsidRDefault="00CD7FC3">
      <w:pPr>
        <w:spacing w:line="20" w:lineRule="exact"/>
        <w:rPr>
          <w:rFonts w:ascii="Times New Roman" w:eastAsia="Times New Roman" w:hAnsi="Times New Roman" w:cs="Times New Roman"/>
          <w:sz w:val="24"/>
        </w:rPr>
      </w:pPr>
    </w:p>
    <w:p w14:paraId="51B79E08" w14:textId="79958B32" w:rsidR="00CD7FC3" w:rsidRDefault="00A73D79">
      <w:pPr>
        <w:spacing w:line="205" w:lineRule="exact"/>
        <w:rPr>
          <w:rFonts w:ascii="Times New Roman" w:eastAsia="Times New Roman" w:hAnsi="Times New Roman" w:cs="Times New Roman"/>
        </w:rPr>
      </w:pPr>
      <w:r>
        <w:rPr>
          <w:noProof/>
        </w:rPr>
        <w:drawing>
          <wp:anchor distT="0" distB="0" distL="114935" distR="114935" simplePos="0" relativeHeight="251644928" behindDoc="1" locked="0" layoutInCell="1" allowOverlap="1" wp14:anchorId="2545EA6A" wp14:editId="7D843F1D">
            <wp:simplePos x="0" y="0"/>
            <wp:positionH relativeFrom="column">
              <wp:posOffset>73660</wp:posOffset>
            </wp:positionH>
            <wp:positionV relativeFrom="paragraph">
              <wp:posOffset>130810</wp:posOffset>
            </wp:positionV>
            <wp:extent cx="6103620" cy="3319734"/>
            <wp:effectExtent l="0" t="0" r="0" b="0"/>
            <wp:wrapNone/>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l="-5" t="-9" r="-5" b="-9"/>
                    <a:stretch>
                      <a:fillRect/>
                    </a:stretch>
                  </pic:blipFill>
                  <pic:spPr bwMode="auto">
                    <a:xfrm>
                      <a:off x="0" y="0"/>
                      <a:ext cx="6122761" cy="33301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bl>
      <w:tblPr>
        <w:tblW w:w="0" w:type="auto"/>
        <w:tblInd w:w="140" w:type="dxa"/>
        <w:tblLayout w:type="fixed"/>
        <w:tblCellMar>
          <w:left w:w="0" w:type="dxa"/>
          <w:right w:w="0" w:type="dxa"/>
        </w:tblCellMar>
        <w:tblLook w:val="0000" w:firstRow="0" w:lastRow="0" w:firstColumn="0" w:lastColumn="0" w:noHBand="0" w:noVBand="0"/>
      </w:tblPr>
      <w:tblGrid>
        <w:gridCol w:w="600"/>
        <w:gridCol w:w="5100"/>
        <w:gridCol w:w="3940"/>
      </w:tblGrid>
      <w:tr w:rsidR="00CD7FC3" w14:paraId="4700426B" w14:textId="77777777">
        <w:trPr>
          <w:trHeight w:val="278"/>
        </w:trPr>
        <w:tc>
          <w:tcPr>
            <w:tcW w:w="600" w:type="dxa"/>
            <w:tcBorders>
              <w:top w:val="single" w:sz="8" w:space="0" w:color="000000"/>
              <w:bottom w:val="single" w:sz="8" w:space="0" w:color="000000"/>
            </w:tcBorders>
            <w:shd w:val="clear" w:color="auto" w:fill="auto"/>
          </w:tcPr>
          <w:p w14:paraId="0C368ACD" w14:textId="77777777" w:rsidR="00CD7FC3" w:rsidRDefault="00CD7FC3">
            <w:pPr>
              <w:spacing w:line="0" w:lineRule="atLeast"/>
              <w:ind w:left="120"/>
            </w:pPr>
            <w:r>
              <w:rPr>
                <w:rFonts w:ascii="Times New Roman" w:eastAsia="Times New Roman" w:hAnsi="Times New Roman" w:cs="Times New Roman"/>
                <w:b/>
                <w:sz w:val="24"/>
              </w:rPr>
              <w:t>No</w:t>
            </w:r>
          </w:p>
        </w:tc>
        <w:tc>
          <w:tcPr>
            <w:tcW w:w="5100" w:type="dxa"/>
            <w:tcBorders>
              <w:top w:val="single" w:sz="8" w:space="0" w:color="000000"/>
              <w:bottom w:val="single" w:sz="8" w:space="0" w:color="000000"/>
            </w:tcBorders>
            <w:shd w:val="clear" w:color="auto" w:fill="auto"/>
          </w:tcPr>
          <w:p w14:paraId="2377918C" w14:textId="77777777" w:rsidR="00CD7FC3" w:rsidRDefault="00CD7FC3">
            <w:pPr>
              <w:spacing w:line="0" w:lineRule="atLeast"/>
              <w:ind w:left="100"/>
            </w:pPr>
            <w:r>
              <w:rPr>
                <w:rFonts w:ascii="Times New Roman" w:eastAsia="Times New Roman" w:hAnsi="Times New Roman" w:cs="Times New Roman"/>
                <w:b/>
                <w:sz w:val="24"/>
              </w:rPr>
              <w:t>Description</w:t>
            </w:r>
          </w:p>
        </w:tc>
        <w:tc>
          <w:tcPr>
            <w:tcW w:w="3940" w:type="dxa"/>
            <w:tcBorders>
              <w:top w:val="single" w:sz="8" w:space="0" w:color="000000"/>
              <w:bottom w:val="single" w:sz="8" w:space="0" w:color="000000"/>
            </w:tcBorders>
            <w:shd w:val="clear" w:color="auto" w:fill="auto"/>
          </w:tcPr>
          <w:p w14:paraId="3D176EBE" w14:textId="77777777" w:rsidR="00CD7FC3" w:rsidRDefault="00CD7FC3">
            <w:pPr>
              <w:spacing w:line="0" w:lineRule="atLeast"/>
              <w:ind w:left="100"/>
            </w:pPr>
            <w:r>
              <w:rPr>
                <w:rFonts w:ascii="Times New Roman" w:eastAsia="Times New Roman" w:hAnsi="Times New Roman" w:cs="Times New Roman"/>
                <w:b/>
                <w:sz w:val="24"/>
              </w:rPr>
              <w:t>Result</w:t>
            </w:r>
          </w:p>
        </w:tc>
      </w:tr>
      <w:tr w:rsidR="00CD7FC3" w14:paraId="3CFB3C56" w14:textId="77777777">
        <w:trPr>
          <w:trHeight w:val="320"/>
        </w:trPr>
        <w:tc>
          <w:tcPr>
            <w:tcW w:w="600" w:type="dxa"/>
            <w:shd w:val="clear" w:color="auto" w:fill="auto"/>
          </w:tcPr>
          <w:p w14:paraId="7000E314" w14:textId="77777777" w:rsidR="00CD7FC3" w:rsidRDefault="00CD7FC3">
            <w:pPr>
              <w:spacing w:line="0" w:lineRule="atLeast"/>
              <w:ind w:left="120"/>
            </w:pPr>
            <w:r>
              <w:rPr>
                <w:rFonts w:ascii="Times New Roman" w:eastAsia="Times New Roman" w:hAnsi="Times New Roman" w:cs="Times New Roman"/>
                <w:b/>
                <w:sz w:val="24"/>
              </w:rPr>
              <w:t>C.1</w:t>
            </w:r>
          </w:p>
        </w:tc>
        <w:tc>
          <w:tcPr>
            <w:tcW w:w="5100" w:type="dxa"/>
            <w:shd w:val="clear" w:color="auto" w:fill="auto"/>
          </w:tcPr>
          <w:p w14:paraId="6D1458CB" w14:textId="77777777" w:rsidR="00CD7FC3" w:rsidRDefault="00CD7FC3">
            <w:pPr>
              <w:spacing w:line="0" w:lineRule="atLeast"/>
              <w:ind w:left="100"/>
            </w:pPr>
            <w:proofErr w:type="gramStart"/>
            <w:r>
              <w:rPr>
                <w:rFonts w:ascii="Times New Roman" w:eastAsia="Times New Roman" w:hAnsi="Times New Roman" w:cs="Times New Roman"/>
                <w:sz w:val="24"/>
              </w:rPr>
              <w:t>First</w:t>
            </w:r>
            <w:proofErr w:type="gramEnd"/>
            <w:r>
              <w:rPr>
                <w:rFonts w:ascii="Times New Roman" w:eastAsia="Times New Roman" w:hAnsi="Times New Roman" w:cs="Times New Roman"/>
                <w:sz w:val="24"/>
              </w:rPr>
              <w:t xml:space="preserve"> we need to generate a private key with:</w:t>
            </w:r>
          </w:p>
        </w:tc>
        <w:tc>
          <w:tcPr>
            <w:tcW w:w="3940" w:type="dxa"/>
            <w:shd w:val="clear" w:color="auto" w:fill="auto"/>
          </w:tcPr>
          <w:p w14:paraId="409F5E8E" w14:textId="19639BF8" w:rsidR="00CD7FC3" w:rsidRDefault="00CD7FC3">
            <w:pPr>
              <w:spacing w:line="0" w:lineRule="atLeast"/>
              <w:ind w:left="100"/>
            </w:pPr>
            <w:r>
              <w:rPr>
                <w:rFonts w:ascii="Times New Roman" w:eastAsia="Times New Roman" w:hAnsi="Times New Roman" w:cs="Times New Roman"/>
                <w:sz w:val="24"/>
              </w:rPr>
              <w:t>Can you view your key?</w:t>
            </w:r>
            <w:r w:rsidR="00E06337">
              <w:rPr>
                <w:rFonts w:ascii="Times New Roman" w:eastAsia="Times New Roman" w:hAnsi="Times New Roman" w:cs="Times New Roman"/>
                <w:sz w:val="24"/>
              </w:rPr>
              <w:t xml:space="preserve"> </w:t>
            </w:r>
            <w:r w:rsidR="00E06337" w:rsidRPr="00E06337">
              <w:rPr>
                <w:rFonts w:ascii="Times New Roman" w:eastAsia="Times New Roman" w:hAnsi="Times New Roman" w:cs="Times New Roman"/>
                <w:b/>
                <w:bCs/>
                <w:sz w:val="24"/>
              </w:rPr>
              <w:t>YES</w:t>
            </w:r>
          </w:p>
        </w:tc>
      </w:tr>
    </w:tbl>
    <w:p w14:paraId="0D46856A" w14:textId="77777777" w:rsidR="00CD7FC3" w:rsidRDefault="00CD7FC3">
      <w:pPr>
        <w:sectPr w:rsidR="00CD7FC3">
          <w:pgSz w:w="11906" w:h="16820"/>
          <w:pgMar w:top="1436" w:right="820" w:bottom="452" w:left="1300" w:header="720" w:footer="720" w:gutter="0"/>
          <w:cols w:space="720"/>
          <w:docGrid w:linePitch="360"/>
        </w:sectPr>
      </w:pPr>
    </w:p>
    <w:p w14:paraId="6578E2A3" w14:textId="77777777" w:rsidR="00CD7FC3" w:rsidRDefault="00CD7FC3">
      <w:pPr>
        <w:spacing w:line="197" w:lineRule="exact"/>
        <w:rPr>
          <w:rFonts w:ascii="Times New Roman" w:eastAsia="Times New Roman" w:hAnsi="Times New Roman" w:cs="Times New Roman"/>
          <w:sz w:val="24"/>
        </w:rPr>
      </w:pPr>
    </w:p>
    <w:p w14:paraId="699B6AB8" w14:textId="77777777" w:rsidR="00CD7FC3" w:rsidRDefault="00CD7FC3">
      <w:pPr>
        <w:spacing w:line="242" w:lineRule="auto"/>
        <w:ind w:left="840"/>
      </w:pPr>
      <w:proofErr w:type="spellStart"/>
      <w:r>
        <w:rPr>
          <w:rFonts w:ascii="Lucida Console" w:eastAsia="Lucida Console" w:hAnsi="Lucida Console" w:cs="Lucida Console"/>
        </w:rPr>
        <w:t>openssl</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ecparam</w:t>
      </w:r>
      <w:proofErr w:type="spellEnd"/>
      <w:r>
        <w:rPr>
          <w:rFonts w:ascii="Lucida Console" w:eastAsia="Lucida Console" w:hAnsi="Lucida Console" w:cs="Lucida Console"/>
        </w:rPr>
        <w:t xml:space="preserve"> -name secp256k1 -</w:t>
      </w:r>
      <w:proofErr w:type="spellStart"/>
      <w:r>
        <w:rPr>
          <w:rFonts w:ascii="Lucida Console" w:eastAsia="Lucida Console" w:hAnsi="Lucida Console" w:cs="Lucida Console"/>
        </w:rPr>
        <w:t>genkey</w:t>
      </w:r>
      <w:proofErr w:type="spellEnd"/>
      <w:r>
        <w:rPr>
          <w:rFonts w:ascii="Lucida Console" w:eastAsia="Lucida Console" w:hAnsi="Lucida Console" w:cs="Lucida Console"/>
        </w:rPr>
        <w:t xml:space="preserve"> -out </w:t>
      </w:r>
      <w:proofErr w:type="spellStart"/>
      <w:r>
        <w:rPr>
          <w:rFonts w:ascii="Lucida Console" w:eastAsia="Lucida Console" w:hAnsi="Lucida Console" w:cs="Lucida Console"/>
        </w:rPr>
        <w:t>priv.pem</w:t>
      </w:r>
      <w:proofErr w:type="spellEnd"/>
    </w:p>
    <w:p w14:paraId="0A59F714" w14:textId="77777777" w:rsidR="00CD7FC3" w:rsidRDefault="00CD7FC3">
      <w:pPr>
        <w:spacing w:line="226" w:lineRule="exact"/>
        <w:rPr>
          <w:rFonts w:ascii="Times New Roman" w:eastAsia="Times New Roman" w:hAnsi="Times New Roman" w:cs="Times New Roman"/>
        </w:rPr>
      </w:pPr>
    </w:p>
    <w:p w14:paraId="386872C3" w14:textId="77777777" w:rsidR="00CD7FC3" w:rsidRDefault="00CD7FC3">
      <w:pPr>
        <w:spacing w:line="268" w:lineRule="auto"/>
        <w:ind w:left="840" w:right="280"/>
      </w:pPr>
      <w:r>
        <w:rPr>
          <w:rFonts w:ascii="Times New Roman" w:eastAsia="Times New Roman" w:hAnsi="Times New Roman" w:cs="Times New Roman"/>
          <w:sz w:val="24"/>
        </w:rPr>
        <w:t>The file will only contain the private key (and should have 256 bits).</w:t>
      </w:r>
    </w:p>
    <w:p w14:paraId="1A077B08" w14:textId="77777777" w:rsidR="00CD7FC3" w:rsidRDefault="00CD7FC3">
      <w:pPr>
        <w:spacing w:line="178" w:lineRule="exact"/>
        <w:rPr>
          <w:rFonts w:ascii="Times New Roman" w:eastAsia="Times New Roman" w:hAnsi="Times New Roman" w:cs="Times New Roman"/>
          <w:sz w:val="24"/>
        </w:rPr>
      </w:pPr>
    </w:p>
    <w:p w14:paraId="2C07B3BB" w14:textId="77777777" w:rsidR="00CD7FC3" w:rsidRDefault="00CD7FC3">
      <w:pPr>
        <w:spacing w:line="0" w:lineRule="atLeast"/>
        <w:ind w:left="460"/>
        <w:jc w:val="center"/>
      </w:pPr>
      <w:r>
        <w:rPr>
          <w:rFonts w:ascii="Times New Roman" w:eastAsia="Times New Roman" w:hAnsi="Times New Roman" w:cs="Times New Roman"/>
          <w:sz w:val="24"/>
        </w:rPr>
        <w:t>Now use “</w:t>
      </w:r>
      <w:r>
        <w:rPr>
          <w:rFonts w:ascii="Lucida Console" w:eastAsia="Lucida Console" w:hAnsi="Lucida Console" w:cs="Lucida Console"/>
        </w:rPr>
        <w:t xml:space="preserve">cat </w:t>
      </w:r>
      <w:proofErr w:type="spellStart"/>
      <w:r>
        <w:rPr>
          <w:rFonts w:ascii="Lucida Console" w:eastAsia="Lucida Console" w:hAnsi="Lucida Console" w:cs="Lucida Console"/>
        </w:rPr>
        <w:t>priv.pem</w:t>
      </w:r>
      <w:proofErr w:type="spellEnd"/>
      <w:r>
        <w:rPr>
          <w:rFonts w:ascii="Times New Roman" w:eastAsia="Times New Roman" w:hAnsi="Times New Roman" w:cs="Times New Roman"/>
          <w:sz w:val="24"/>
        </w:rPr>
        <w:t>” to view your key.</w:t>
      </w:r>
    </w:p>
    <w:p w14:paraId="3E86CDE6" w14:textId="77777777" w:rsidR="00CD7FC3" w:rsidRDefault="00CD7FC3">
      <w:pPr>
        <w:spacing w:line="257" w:lineRule="exact"/>
        <w:rPr>
          <w:rFonts w:ascii="Times New Roman" w:eastAsia="Times New Roman" w:hAnsi="Times New Roman" w:cs="Times New Roman"/>
          <w:sz w:val="24"/>
        </w:rPr>
      </w:pPr>
    </w:p>
    <w:p w14:paraId="5495B689" w14:textId="77777777" w:rsidR="00CD7FC3" w:rsidRDefault="00CD7FC3">
      <w:pPr>
        <w:tabs>
          <w:tab w:val="left" w:pos="820"/>
        </w:tabs>
        <w:spacing w:line="271" w:lineRule="auto"/>
        <w:ind w:left="840" w:right="140" w:hanging="579"/>
      </w:pPr>
      <w:r>
        <w:rPr>
          <w:rFonts w:ascii="Times New Roman" w:eastAsia="Times New Roman" w:hAnsi="Times New Roman" w:cs="Times New Roman"/>
          <w:b/>
          <w:sz w:val="24"/>
        </w:rPr>
        <w:t>C.2</w:t>
      </w:r>
      <w:r>
        <w:rPr>
          <w:rFonts w:ascii="Times New Roman" w:eastAsia="Times New Roman" w:hAnsi="Times New Roman" w:cs="Times New Roman"/>
        </w:rPr>
        <w:tab/>
      </w:r>
      <w:r>
        <w:rPr>
          <w:rFonts w:ascii="Times New Roman" w:eastAsia="Times New Roman" w:hAnsi="Times New Roman" w:cs="Times New Roman"/>
          <w:sz w:val="24"/>
        </w:rPr>
        <w:t>We can view the details of the ECC parameters used with:</w:t>
      </w:r>
    </w:p>
    <w:p w14:paraId="0E8898A3" w14:textId="77777777" w:rsidR="00CD7FC3" w:rsidRDefault="00CD7FC3">
      <w:pPr>
        <w:spacing w:line="212" w:lineRule="exact"/>
        <w:rPr>
          <w:rFonts w:ascii="Times New Roman" w:eastAsia="Times New Roman" w:hAnsi="Times New Roman" w:cs="Times New Roman"/>
          <w:sz w:val="24"/>
        </w:rPr>
      </w:pPr>
    </w:p>
    <w:p w14:paraId="29546A27" w14:textId="77777777" w:rsidR="00CD7FC3" w:rsidRDefault="00CD7FC3">
      <w:pPr>
        <w:spacing w:line="242" w:lineRule="auto"/>
        <w:ind w:left="840" w:right="360"/>
      </w:pPr>
      <w:proofErr w:type="spellStart"/>
      <w:r>
        <w:rPr>
          <w:rFonts w:ascii="Lucida Console" w:eastAsia="Lucida Console" w:hAnsi="Lucida Console" w:cs="Lucida Console"/>
        </w:rPr>
        <w:t>openssl</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ecparam</w:t>
      </w:r>
      <w:proofErr w:type="spellEnd"/>
      <w:r>
        <w:rPr>
          <w:rFonts w:ascii="Lucida Console" w:eastAsia="Lucida Console" w:hAnsi="Lucida Console" w:cs="Lucida Console"/>
        </w:rPr>
        <w:t xml:space="preserve"> -in </w:t>
      </w:r>
      <w:proofErr w:type="spellStart"/>
      <w:r>
        <w:rPr>
          <w:rFonts w:ascii="Lucida Console" w:eastAsia="Lucida Console" w:hAnsi="Lucida Console" w:cs="Lucida Console"/>
        </w:rPr>
        <w:t>priv.pem</w:t>
      </w:r>
      <w:proofErr w:type="spellEnd"/>
      <w:r>
        <w:rPr>
          <w:rFonts w:ascii="Lucida Console" w:eastAsia="Lucida Console" w:hAnsi="Lucida Console" w:cs="Lucida Console"/>
        </w:rPr>
        <w:t xml:space="preserve"> -text - </w:t>
      </w:r>
      <w:proofErr w:type="spellStart"/>
      <w:r>
        <w:rPr>
          <w:rFonts w:ascii="Lucida Console" w:eastAsia="Lucida Console" w:hAnsi="Lucida Console" w:cs="Lucida Console"/>
        </w:rPr>
        <w:t>param_enc</w:t>
      </w:r>
      <w:proofErr w:type="spellEnd"/>
      <w:r>
        <w:rPr>
          <w:rFonts w:ascii="Lucida Console" w:eastAsia="Lucida Console" w:hAnsi="Lucida Console" w:cs="Lucida Console"/>
        </w:rPr>
        <w:t xml:space="preserve"> explicit -</w:t>
      </w:r>
      <w:proofErr w:type="spellStart"/>
      <w:r>
        <w:rPr>
          <w:rFonts w:ascii="Lucida Console" w:eastAsia="Lucida Console" w:hAnsi="Lucida Console" w:cs="Lucida Console"/>
        </w:rPr>
        <w:t>noout</w:t>
      </w:r>
      <w:proofErr w:type="spellEnd"/>
      <w:r>
        <w:br w:type="column"/>
      </w:r>
    </w:p>
    <w:p w14:paraId="0DAE3D60" w14:textId="77777777" w:rsidR="00CD7FC3" w:rsidRDefault="00CD7FC3">
      <w:pPr>
        <w:spacing w:line="200" w:lineRule="exact"/>
        <w:rPr>
          <w:rFonts w:ascii="Times New Roman" w:eastAsia="Times New Roman" w:hAnsi="Times New Roman" w:cs="Times New Roman"/>
        </w:rPr>
      </w:pPr>
    </w:p>
    <w:p w14:paraId="70753E4D" w14:textId="77777777" w:rsidR="00CD7FC3" w:rsidRDefault="00CD7FC3">
      <w:pPr>
        <w:spacing w:line="200" w:lineRule="exact"/>
        <w:rPr>
          <w:rFonts w:ascii="Times New Roman" w:eastAsia="Times New Roman" w:hAnsi="Times New Roman" w:cs="Times New Roman"/>
        </w:rPr>
      </w:pPr>
    </w:p>
    <w:p w14:paraId="5CE3F32D" w14:textId="77777777" w:rsidR="00CD7FC3" w:rsidRDefault="00CD7FC3">
      <w:pPr>
        <w:spacing w:line="200" w:lineRule="exact"/>
        <w:rPr>
          <w:rFonts w:ascii="Times New Roman" w:eastAsia="Times New Roman" w:hAnsi="Times New Roman" w:cs="Times New Roman"/>
        </w:rPr>
      </w:pPr>
    </w:p>
    <w:p w14:paraId="2FF4F212" w14:textId="77777777" w:rsidR="00CD7FC3" w:rsidRDefault="00CD7FC3">
      <w:pPr>
        <w:spacing w:line="200" w:lineRule="exact"/>
        <w:rPr>
          <w:rFonts w:ascii="Times New Roman" w:eastAsia="Times New Roman" w:hAnsi="Times New Roman" w:cs="Times New Roman"/>
        </w:rPr>
      </w:pPr>
    </w:p>
    <w:p w14:paraId="62F76584" w14:textId="77777777" w:rsidR="00CD7FC3" w:rsidRDefault="00CD7FC3">
      <w:pPr>
        <w:spacing w:line="200" w:lineRule="exact"/>
        <w:rPr>
          <w:rFonts w:ascii="Times New Roman" w:eastAsia="Times New Roman" w:hAnsi="Times New Roman" w:cs="Times New Roman"/>
        </w:rPr>
      </w:pPr>
    </w:p>
    <w:p w14:paraId="47FE7602" w14:textId="77777777" w:rsidR="00CD7FC3" w:rsidRDefault="00CD7FC3">
      <w:pPr>
        <w:spacing w:line="200" w:lineRule="exact"/>
        <w:rPr>
          <w:rFonts w:ascii="Times New Roman" w:eastAsia="Times New Roman" w:hAnsi="Times New Roman" w:cs="Times New Roman"/>
        </w:rPr>
      </w:pPr>
    </w:p>
    <w:p w14:paraId="08020AA3" w14:textId="77777777" w:rsidR="00CD7FC3" w:rsidRDefault="00CD7FC3">
      <w:pPr>
        <w:spacing w:line="200" w:lineRule="exact"/>
        <w:rPr>
          <w:rFonts w:ascii="Times New Roman" w:eastAsia="Times New Roman" w:hAnsi="Times New Roman" w:cs="Times New Roman"/>
        </w:rPr>
      </w:pPr>
    </w:p>
    <w:p w14:paraId="515ED5DF" w14:textId="77777777" w:rsidR="00CD7FC3" w:rsidRDefault="00CD7FC3">
      <w:pPr>
        <w:spacing w:line="200" w:lineRule="exact"/>
        <w:rPr>
          <w:rFonts w:ascii="Times New Roman" w:eastAsia="Times New Roman" w:hAnsi="Times New Roman" w:cs="Times New Roman"/>
        </w:rPr>
      </w:pPr>
    </w:p>
    <w:p w14:paraId="4B5B2BEF" w14:textId="77777777" w:rsidR="00A73D79" w:rsidRDefault="00A73D79">
      <w:pPr>
        <w:spacing w:line="0" w:lineRule="atLeast"/>
        <w:rPr>
          <w:rFonts w:ascii="Times New Roman" w:eastAsia="Times New Roman" w:hAnsi="Times New Roman" w:cs="Times New Roman"/>
        </w:rPr>
      </w:pPr>
    </w:p>
    <w:p w14:paraId="2C70FADC" w14:textId="67192988" w:rsidR="00CD7FC3" w:rsidRDefault="00CD7FC3">
      <w:pPr>
        <w:spacing w:line="0" w:lineRule="atLeast"/>
      </w:pPr>
      <w:r>
        <w:rPr>
          <w:rFonts w:ascii="Times New Roman" w:eastAsia="Times New Roman" w:hAnsi="Times New Roman" w:cs="Times New Roman"/>
          <w:sz w:val="24"/>
        </w:rPr>
        <w:t>Outline these values:</w:t>
      </w:r>
    </w:p>
    <w:p w14:paraId="167DD6AB" w14:textId="7CE76BB6" w:rsidR="00CD7FC3" w:rsidRPr="009C62B6" w:rsidRDefault="00CD7FC3">
      <w:pPr>
        <w:spacing w:line="0" w:lineRule="atLeast"/>
        <w:rPr>
          <w:b/>
          <w:bCs/>
        </w:rPr>
      </w:pPr>
      <w:r>
        <w:rPr>
          <w:rFonts w:ascii="Times New Roman" w:eastAsia="Times New Roman" w:hAnsi="Times New Roman" w:cs="Times New Roman"/>
          <w:sz w:val="24"/>
        </w:rPr>
        <w:t>Prime (last two bytes):</w:t>
      </w:r>
      <w:r w:rsidR="009C62B6">
        <w:rPr>
          <w:rFonts w:ascii="Times New Roman" w:eastAsia="Times New Roman" w:hAnsi="Times New Roman" w:cs="Times New Roman"/>
          <w:sz w:val="24"/>
        </w:rPr>
        <w:t xml:space="preserve"> </w:t>
      </w:r>
      <w:r w:rsidR="009C62B6" w:rsidRPr="009C62B6">
        <w:rPr>
          <w:rFonts w:ascii="Times New Roman" w:eastAsia="Times New Roman" w:hAnsi="Times New Roman" w:cs="Times New Roman"/>
          <w:b/>
          <w:bCs/>
          <w:sz w:val="24"/>
        </w:rPr>
        <w:t>fc:2f</w:t>
      </w:r>
    </w:p>
    <w:p w14:paraId="62F90312" w14:textId="32385EE7" w:rsidR="00CD7FC3" w:rsidRDefault="00CD7FC3">
      <w:pPr>
        <w:spacing w:line="0" w:lineRule="atLeast"/>
      </w:pPr>
      <w:r>
        <w:rPr>
          <w:rFonts w:ascii="Times New Roman" w:eastAsia="Times New Roman" w:hAnsi="Times New Roman" w:cs="Times New Roman"/>
          <w:sz w:val="24"/>
        </w:rPr>
        <w:t>A:</w:t>
      </w:r>
      <w:r w:rsidR="009C62B6">
        <w:rPr>
          <w:rFonts w:ascii="Times New Roman" w:eastAsia="Times New Roman" w:hAnsi="Times New Roman" w:cs="Times New Roman"/>
          <w:sz w:val="24"/>
        </w:rPr>
        <w:t xml:space="preserve"> </w:t>
      </w:r>
      <w:r w:rsidR="009C62B6" w:rsidRPr="009C62B6">
        <w:rPr>
          <w:rFonts w:ascii="Times New Roman" w:eastAsia="Times New Roman" w:hAnsi="Times New Roman" w:cs="Times New Roman"/>
          <w:b/>
          <w:bCs/>
          <w:sz w:val="24"/>
        </w:rPr>
        <w:t>0</w:t>
      </w:r>
    </w:p>
    <w:p w14:paraId="6B8A2F05" w14:textId="77777777" w:rsidR="00A73D79" w:rsidRDefault="00CD7FC3">
      <w:pPr>
        <w:spacing w:line="0" w:lineRule="atLeast"/>
        <w:rPr>
          <w:rFonts w:ascii="Times New Roman" w:eastAsia="Times New Roman" w:hAnsi="Times New Roman" w:cs="Times New Roman"/>
          <w:b/>
          <w:bCs/>
          <w:sz w:val="24"/>
        </w:rPr>
      </w:pPr>
      <w:r>
        <w:rPr>
          <w:rFonts w:ascii="Times New Roman" w:eastAsia="Times New Roman" w:hAnsi="Times New Roman" w:cs="Times New Roman"/>
          <w:sz w:val="24"/>
        </w:rPr>
        <w:t>B:</w:t>
      </w:r>
      <w:r w:rsidR="009C62B6">
        <w:rPr>
          <w:rFonts w:ascii="Times New Roman" w:eastAsia="Times New Roman" w:hAnsi="Times New Roman" w:cs="Times New Roman"/>
          <w:sz w:val="24"/>
        </w:rPr>
        <w:t xml:space="preserve"> </w:t>
      </w:r>
      <w:r w:rsidR="009C62B6" w:rsidRPr="009C62B6">
        <w:rPr>
          <w:rFonts w:ascii="Times New Roman" w:eastAsia="Times New Roman" w:hAnsi="Times New Roman" w:cs="Times New Roman"/>
          <w:b/>
          <w:bCs/>
          <w:sz w:val="24"/>
        </w:rPr>
        <w:t>7</w:t>
      </w:r>
    </w:p>
    <w:p w14:paraId="5C9FB256" w14:textId="77777777" w:rsidR="00A73D79" w:rsidRDefault="00CD7FC3">
      <w:pPr>
        <w:spacing w:line="0" w:lineRule="atLeast"/>
        <w:rPr>
          <w:rFonts w:ascii="Times New Roman" w:eastAsia="Times New Roman" w:hAnsi="Times New Roman" w:cs="Times New Roman"/>
          <w:b/>
          <w:bCs/>
          <w:sz w:val="23"/>
        </w:rPr>
      </w:pPr>
      <w:r>
        <w:rPr>
          <w:rFonts w:ascii="Times New Roman" w:eastAsia="Times New Roman" w:hAnsi="Times New Roman" w:cs="Times New Roman"/>
          <w:sz w:val="23"/>
        </w:rPr>
        <w:t>Generator (last two bytes)</w:t>
      </w:r>
      <w:r w:rsidR="009C62B6">
        <w:rPr>
          <w:rFonts w:ascii="Times New Roman" w:eastAsia="Times New Roman" w:hAnsi="Times New Roman" w:cs="Times New Roman"/>
          <w:sz w:val="23"/>
        </w:rPr>
        <w:t xml:space="preserve">: </w:t>
      </w:r>
      <w:r w:rsidR="00011D61">
        <w:rPr>
          <w:rFonts w:ascii="Times New Roman" w:eastAsia="Times New Roman" w:hAnsi="Times New Roman" w:cs="Times New Roman"/>
          <w:b/>
          <w:bCs/>
          <w:sz w:val="23"/>
        </w:rPr>
        <w:t xml:space="preserve"> d</w:t>
      </w:r>
      <w:proofErr w:type="gramStart"/>
      <w:r w:rsidR="00011D61">
        <w:rPr>
          <w:rFonts w:ascii="Times New Roman" w:eastAsia="Times New Roman" w:hAnsi="Times New Roman" w:cs="Times New Roman"/>
          <w:b/>
          <w:bCs/>
          <w:sz w:val="23"/>
        </w:rPr>
        <w:t>4:b</w:t>
      </w:r>
      <w:proofErr w:type="gramEnd"/>
      <w:r w:rsidR="00011D61">
        <w:rPr>
          <w:rFonts w:ascii="Times New Roman" w:eastAsia="Times New Roman" w:hAnsi="Times New Roman" w:cs="Times New Roman"/>
          <w:b/>
          <w:bCs/>
          <w:sz w:val="23"/>
        </w:rPr>
        <w:t>8</w:t>
      </w:r>
      <w:r w:rsidR="00A73D79">
        <w:rPr>
          <w:rFonts w:ascii="Times New Roman" w:eastAsia="Times New Roman" w:hAnsi="Times New Roman" w:cs="Times New Roman"/>
          <w:b/>
          <w:bCs/>
          <w:sz w:val="23"/>
        </w:rPr>
        <w:t xml:space="preserve"> </w:t>
      </w:r>
    </w:p>
    <w:p w14:paraId="1A4B4909" w14:textId="6D004D76" w:rsidR="00CD7FC3" w:rsidRDefault="00A73D79">
      <w:pPr>
        <w:spacing w:line="0" w:lineRule="atLeast"/>
        <w:rPr>
          <w:rFonts w:ascii="Times New Roman" w:eastAsia="Times New Roman" w:hAnsi="Times New Roman" w:cs="Times New Roman"/>
          <w:b/>
          <w:bCs/>
          <w:sz w:val="23"/>
        </w:rPr>
      </w:pPr>
      <w:r w:rsidRPr="00A73D79">
        <w:rPr>
          <w:rFonts w:ascii="Times New Roman" w:eastAsia="Times New Roman" w:hAnsi="Times New Roman" w:cs="Times New Roman"/>
          <w:sz w:val="23"/>
        </w:rPr>
        <w:t>Order last two bytes:</w:t>
      </w:r>
      <w:r>
        <w:rPr>
          <w:rFonts w:ascii="Times New Roman" w:eastAsia="Times New Roman" w:hAnsi="Times New Roman" w:cs="Times New Roman"/>
          <w:b/>
          <w:bCs/>
          <w:sz w:val="23"/>
        </w:rPr>
        <w:t xml:space="preserve"> 41:41</w:t>
      </w:r>
    </w:p>
    <w:p w14:paraId="060C7A37" w14:textId="553DA7FF" w:rsidR="00A73D79" w:rsidRDefault="00A73D79">
      <w:pPr>
        <w:spacing w:line="0" w:lineRule="atLeast"/>
        <w:sectPr w:rsidR="00A73D79">
          <w:type w:val="continuous"/>
          <w:pgSz w:w="11906" w:h="16820"/>
          <w:pgMar w:top="1436" w:right="820" w:bottom="452" w:left="1300" w:header="720" w:footer="720" w:gutter="0"/>
          <w:cols w:num="2" w:space="400" w:equalWidth="0">
            <w:col w:w="5540" w:space="400"/>
            <w:col w:w="3840"/>
          </w:cols>
          <w:docGrid w:linePitch="360"/>
        </w:sectPr>
      </w:pPr>
    </w:p>
    <w:p w14:paraId="06D40E68" w14:textId="1AFB6B75" w:rsidR="00CD7FC3" w:rsidRDefault="00CD7FC3" w:rsidP="00A73D79">
      <w:pPr>
        <w:spacing w:line="0" w:lineRule="atLeast"/>
        <w:sectPr w:rsidR="00CD7FC3">
          <w:type w:val="continuous"/>
          <w:pgSz w:w="11906" w:h="16820"/>
          <w:pgMar w:top="1436" w:right="820" w:bottom="452" w:left="1300" w:header="720" w:footer="720" w:gutter="0"/>
          <w:cols w:space="720"/>
          <w:docGrid w:linePitch="360"/>
        </w:sectPr>
      </w:pPr>
    </w:p>
    <w:p w14:paraId="10396973" w14:textId="2C82C662" w:rsidR="00CD7FC3" w:rsidRDefault="00C3306E">
      <w:pPr>
        <w:spacing w:line="200" w:lineRule="exact"/>
        <w:rPr>
          <w:rFonts w:ascii="Times New Roman" w:eastAsia="Times New Roman" w:hAnsi="Times New Roman" w:cs="Times New Roman"/>
        </w:rPr>
      </w:pPr>
      <w:r>
        <w:rPr>
          <w:noProof/>
        </w:rPr>
        <w:lastRenderedPageBreak/>
        <w:drawing>
          <wp:anchor distT="0" distB="0" distL="114935" distR="114935" simplePos="0" relativeHeight="251645952" behindDoc="1" locked="0" layoutInCell="1" allowOverlap="1" wp14:anchorId="063E9C8F" wp14:editId="045ADAA6">
            <wp:simplePos x="0" y="0"/>
            <wp:positionH relativeFrom="page">
              <wp:posOffset>900430</wp:posOffset>
            </wp:positionH>
            <wp:positionV relativeFrom="page">
              <wp:posOffset>900430</wp:posOffset>
            </wp:positionV>
            <wp:extent cx="6148070" cy="2914015"/>
            <wp:effectExtent l="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5" t="-11" r="-5" b="-11"/>
                    <a:stretch>
                      <a:fillRect/>
                    </a:stretch>
                  </pic:blipFill>
                  <pic:spPr bwMode="auto">
                    <a:xfrm>
                      <a:off x="0" y="0"/>
                      <a:ext cx="6148070" cy="2914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4" w:name="page5"/>
      <w:bookmarkEnd w:id="4"/>
    </w:p>
    <w:p w14:paraId="058F2710" w14:textId="77777777" w:rsidR="00CD7FC3" w:rsidRDefault="00CD7FC3">
      <w:pPr>
        <w:spacing w:line="373" w:lineRule="exact"/>
        <w:rPr>
          <w:rFonts w:ascii="Times New Roman" w:eastAsia="Times New Roman" w:hAnsi="Times New Roman" w:cs="Times New Roman"/>
        </w:rPr>
      </w:pPr>
    </w:p>
    <w:p w14:paraId="5FDA52D3" w14:textId="2B1D3BE9" w:rsidR="00CD7FC3" w:rsidRDefault="00CD7FC3">
      <w:pPr>
        <w:tabs>
          <w:tab w:val="left" w:pos="820"/>
        </w:tabs>
        <w:spacing w:line="266" w:lineRule="auto"/>
        <w:ind w:left="840" w:hanging="579"/>
        <w:rPr>
          <w:rFonts w:ascii="Times New Roman" w:eastAsia="Times New Roman" w:hAnsi="Times New Roman" w:cs="Times New Roman"/>
          <w:sz w:val="24"/>
        </w:rPr>
      </w:pPr>
      <w:r>
        <w:rPr>
          <w:rFonts w:ascii="Times New Roman" w:eastAsia="Times New Roman" w:hAnsi="Times New Roman" w:cs="Times New Roman"/>
          <w:b/>
          <w:sz w:val="24"/>
        </w:rPr>
        <w:t>C.3</w:t>
      </w:r>
      <w:r>
        <w:rPr>
          <w:rFonts w:ascii="Times New Roman" w:eastAsia="Times New Roman" w:hAnsi="Times New Roman" w:cs="Times New Roman"/>
        </w:rPr>
        <w:tab/>
      </w:r>
      <w:r>
        <w:rPr>
          <w:rFonts w:ascii="Times New Roman" w:eastAsia="Times New Roman" w:hAnsi="Times New Roman" w:cs="Times New Roman"/>
          <w:sz w:val="24"/>
        </w:rPr>
        <w:t>Now generate your public key based on your private key with:</w:t>
      </w:r>
      <w:r>
        <w:br w:type="column"/>
      </w:r>
    </w:p>
    <w:p w14:paraId="1B902D1E" w14:textId="77777777" w:rsidR="00A73D79" w:rsidRDefault="00A73D79">
      <w:pPr>
        <w:tabs>
          <w:tab w:val="left" w:pos="820"/>
        </w:tabs>
        <w:spacing w:line="266" w:lineRule="auto"/>
        <w:ind w:left="840" w:hanging="579"/>
      </w:pPr>
    </w:p>
    <w:p w14:paraId="33310BC4" w14:textId="6D28771C" w:rsidR="00CD7FC3" w:rsidRDefault="00CD7FC3">
      <w:pPr>
        <w:spacing w:line="235" w:lineRule="auto"/>
        <w:ind w:left="120"/>
        <w:sectPr w:rsidR="00CD7FC3">
          <w:pgSz w:w="11906" w:h="16820"/>
          <w:pgMar w:top="1375" w:right="1220" w:bottom="425" w:left="1300" w:header="720" w:footer="720" w:gutter="0"/>
          <w:cols w:num="2" w:space="660" w:equalWidth="0">
            <w:col w:w="5160" w:space="660"/>
            <w:col w:w="3560"/>
          </w:cols>
          <w:docGrid w:linePitch="360"/>
        </w:sectPr>
      </w:pPr>
      <w:r>
        <w:rPr>
          <w:rFonts w:ascii="Times New Roman" w:eastAsia="Times New Roman" w:hAnsi="Times New Roman" w:cs="Times New Roman"/>
          <w:sz w:val="24"/>
        </w:rPr>
        <w:t>How many bits and bytes does your private key have:</w:t>
      </w:r>
      <w:r w:rsidR="00BC14B0">
        <w:rPr>
          <w:rFonts w:ascii="Times New Roman" w:eastAsia="Times New Roman" w:hAnsi="Times New Roman" w:cs="Times New Roman"/>
          <w:sz w:val="24"/>
        </w:rPr>
        <w:t xml:space="preserve">  </w:t>
      </w:r>
      <w:r w:rsidR="00BC14B0" w:rsidRPr="00BC14B0">
        <w:rPr>
          <w:rFonts w:ascii="Times New Roman" w:eastAsia="Times New Roman" w:hAnsi="Times New Roman" w:cs="Times New Roman"/>
          <w:b/>
          <w:bCs/>
          <w:sz w:val="24"/>
        </w:rPr>
        <w:t>256 bits</w:t>
      </w:r>
    </w:p>
    <w:p w14:paraId="7B9D2861" w14:textId="77777777" w:rsidR="00CD7FC3" w:rsidRDefault="00CD7FC3">
      <w:pPr>
        <w:spacing w:line="221" w:lineRule="exact"/>
        <w:rPr>
          <w:rFonts w:ascii="Times New Roman" w:eastAsia="Times New Roman" w:hAnsi="Times New Roman" w:cs="Times New Roman"/>
          <w:sz w:val="24"/>
        </w:rPr>
      </w:pPr>
    </w:p>
    <w:p w14:paraId="57230AB2" w14:textId="77777777" w:rsidR="00CD7FC3" w:rsidRDefault="00CD7FC3">
      <w:pPr>
        <w:spacing w:line="0" w:lineRule="atLeast"/>
        <w:ind w:left="840"/>
      </w:pPr>
      <w:proofErr w:type="spellStart"/>
      <w:r>
        <w:rPr>
          <w:rFonts w:ascii="Lucida Console" w:eastAsia="Lucida Console" w:hAnsi="Lucida Console" w:cs="Lucida Console"/>
        </w:rPr>
        <w:t>openssl</w:t>
      </w:r>
      <w:proofErr w:type="spellEnd"/>
      <w:r>
        <w:rPr>
          <w:rFonts w:ascii="Lucida Console" w:eastAsia="Lucida Console" w:hAnsi="Lucida Console" w:cs="Lucida Console"/>
        </w:rPr>
        <w:t xml:space="preserve"> </w:t>
      </w:r>
      <w:proofErr w:type="spellStart"/>
      <w:r>
        <w:rPr>
          <w:rFonts w:ascii="Lucida Console" w:eastAsia="Lucida Console" w:hAnsi="Lucida Console" w:cs="Lucida Console"/>
        </w:rPr>
        <w:t>ec</w:t>
      </w:r>
      <w:proofErr w:type="spellEnd"/>
      <w:r>
        <w:rPr>
          <w:rFonts w:ascii="Lucida Console" w:eastAsia="Lucida Console" w:hAnsi="Lucida Console" w:cs="Lucida Console"/>
        </w:rPr>
        <w:t xml:space="preserve"> -in </w:t>
      </w:r>
      <w:proofErr w:type="spellStart"/>
      <w:r>
        <w:rPr>
          <w:rFonts w:ascii="Lucida Console" w:eastAsia="Lucida Console" w:hAnsi="Lucida Console" w:cs="Lucida Console"/>
        </w:rPr>
        <w:t>priv.pem</w:t>
      </w:r>
      <w:proofErr w:type="spellEnd"/>
      <w:r>
        <w:rPr>
          <w:rFonts w:ascii="Lucida Console" w:eastAsia="Lucida Console" w:hAnsi="Lucida Console" w:cs="Lucida Console"/>
        </w:rPr>
        <w:t xml:space="preserve"> -text -</w:t>
      </w:r>
      <w:proofErr w:type="spellStart"/>
      <w:r>
        <w:rPr>
          <w:rFonts w:ascii="Lucida Console" w:eastAsia="Lucida Console" w:hAnsi="Lucida Console" w:cs="Lucida Console"/>
        </w:rPr>
        <w:t>noout</w:t>
      </w:r>
      <w:proofErr w:type="spellEnd"/>
    </w:p>
    <w:p w14:paraId="765E396F" w14:textId="77777777" w:rsidR="00CD7FC3" w:rsidRDefault="00CD7FC3">
      <w:pPr>
        <w:spacing w:line="297" w:lineRule="exact"/>
        <w:rPr>
          <w:rFonts w:ascii="Times New Roman" w:eastAsia="Times New Roman" w:hAnsi="Times New Roman" w:cs="Times New Roman"/>
        </w:rPr>
      </w:pPr>
    </w:p>
    <w:p w14:paraId="17CE514F" w14:textId="77777777" w:rsidR="00CD7FC3" w:rsidRDefault="00CD7FC3">
      <w:pPr>
        <w:spacing w:line="0" w:lineRule="atLeast"/>
        <w:ind w:left="5940"/>
      </w:pPr>
      <w:r>
        <w:rPr>
          <w:rFonts w:ascii="Times New Roman" w:eastAsia="Times New Roman" w:hAnsi="Times New Roman" w:cs="Times New Roman"/>
          <w:sz w:val="24"/>
        </w:rPr>
        <w:t xml:space="preserve">How many bit and bytes does </w:t>
      </w:r>
      <w:proofErr w:type="gramStart"/>
      <w:r>
        <w:rPr>
          <w:rFonts w:ascii="Times New Roman" w:eastAsia="Times New Roman" w:hAnsi="Times New Roman" w:cs="Times New Roman"/>
          <w:sz w:val="24"/>
        </w:rPr>
        <w:t>your</w:t>
      </w:r>
      <w:proofErr w:type="gramEnd"/>
    </w:p>
    <w:p w14:paraId="61121272" w14:textId="77777777" w:rsidR="00CD7FC3" w:rsidRDefault="00CD7FC3">
      <w:pPr>
        <w:spacing w:line="22" w:lineRule="exact"/>
        <w:rPr>
          <w:rFonts w:ascii="Times New Roman" w:eastAsia="Times New Roman" w:hAnsi="Times New Roman" w:cs="Times New Roman"/>
          <w:sz w:val="24"/>
        </w:rPr>
      </w:pPr>
    </w:p>
    <w:p w14:paraId="0D5A9BF3" w14:textId="77777777" w:rsidR="00CD7FC3" w:rsidRDefault="00CD7FC3">
      <w:pPr>
        <w:spacing w:line="0" w:lineRule="atLeast"/>
        <w:ind w:left="5940"/>
      </w:pPr>
      <w:r>
        <w:rPr>
          <w:rFonts w:ascii="Times New Roman" w:eastAsia="Times New Roman" w:hAnsi="Times New Roman" w:cs="Times New Roman"/>
          <w:sz w:val="23"/>
        </w:rPr>
        <w:t xml:space="preserve">public </w:t>
      </w:r>
      <w:proofErr w:type="gramStart"/>
      <w:r>
        <w:rPr>
          <w:rFonts w:ascii="Times New Roman" w:eastAsia="Times New Roman" w:hAnsi="Times New Roman" w:cs="Times New Roman"/>
          <w:sz w:val="23"/>
        </w:rPr>
        <w:t>key</w:t>
      </w:r>
      <w:proofErr w:type="gramEnd"/>
      <w:r>
        <w:rPr>
          <w:rFonts w:ascii="Times New Roman" w:eastAsia="Times New Roman" w:hAnsi="Times New Roman" w:cs="Times New Roman"/>
          <w:sz w:val="23"/>
        </w:rPr>
        <w:t xml:space="preserve"> have (Note the 04 is not</w:t>
      </w:r>
    </w:p>
    <w:p w14:paraId="681D6868" w14:textId="77777777" w:rsidR="00CD7FC3" w:rsidRDefault="00CD7FC3">
      <w:pPr>
        <w:spacing w:line="4" w:lineRule="exact"/>
        <w:rPr>
          <w:rFonts w:ascii="Times New Roman" w:eastAsia="Times New Roman" w:hAnsi="Times New Roman" w:cs="Times New Roman"/>
          <w:sz w:val="23"/>
        </w:rPr>
      </w:pPr>
    </w:p>
    <w:p w14:paraId="4B3B4149" w14:textId="77777777" w:rsidR="00CD7FC3" w:rsidRDefault="00CD7FC3">
      <w:pPr>
        <w:spacing w:line="0" w:lineRule="atLeast"/>
        <w:ind w:left="5940"/>
      </w:pPr>
      <w:r>
        <w:rPr>
          <w:rFonts w:ascii="Times New Roman" w:eastAsia="Times New Roman" w:hAnsi="Times New Roman" w:cs="Times New Roman"/>
          <w:sz w:val="24"/>
        </w:rPr>
        <w:t>part of the elliptic curve point):</w:t>
      </w:r>
    </w:p>
    <w:p w14:paraId="3B446FC0" w14:textId="77777777" w:rsidR="00CD7FC3" w:rsidRDefault="00CD7FC3">
      <w:pPr>
        <w:spacing w:line="200" w:lineRule="exact"/>
        <w:rPr>
          <w:rFonts w:ascii="Times New Roman" w:eastAsia="Times New Roman" w:hAnsi="Times New Roman" w:cs="Times New Roman"/>
          <w:sz w:val="24"/>
        </w:rPr>
      </w:pPr>
    </w:p>
    <w:p w14:paraId="4B7FF79C" w14:textId="77777777" w:rsidR="00CD7FC3" w:rsidRDefault="00CD7FC3">
      <w:pPr>
        <w:spacing w:line="200" w:lineRule="exact"/>
        <w:rPr>
          <w:rFonts w:ascii="Times New Roman" w:eastAsia="Times New Roman" w:hAnsi="Times New Roman" w:cs="Times New Roman"/>
        </w:rPr>
      </w:pPr>
    </w:p>
    <w:p w14:paraId="074AF3DE" w14:textId="77777777" w:rsidR="00CD7FC3" w:rsidRDefault="00CD7FC3">
      <w:pPr>
        <w:spacing w:line="351" w:lineRule="exact"/>
        <w:rPr>
          <w:rFonts w:ascii="Times New Roman" w:eastAsia="Times New Roman" w:hAnsi="Times New Roman" w:cs="Times New Roman"/>
        </w:rPr>
      </w:pPr>
    </w:p>
    <w:p w14:paraId="617A371B" w14:textId="77777777" w:rsidR="00CD7FC3" w:rsidRDefault="00CD7FC3">
      <w:pPr>
        <w:spacing w:line="0" w:lineRule="atLeast"/>
        <w:ind w:left="5940"/>
      </w:pPr>
      <w:r>
        <w:rPr>
          <w:rFonts w:ascii="Times New Roman" w:eastAsia="Times New Roman" w:hAnsi="Times New Roman" w:cs="Times New Roman"/>
          <w:sz w:val="24"/>
        </w:rPr>
        <w:t>What is the ECC method that you</w:t>
      </w:r>
    </w:p>
    <w:p w14:paraId="28A0EE23" w14:textId="77777777" w:rsidR="00CD7FC3" w:rsidRDefault="00CD7FC3">
      <w:pPr>
        <w:spacing w:line="22" w:lineRule="exact"/>
        <w:rPr>
          <w:rFonts w:ascii="Times New Roman" w:eastAsia="Times New Roman" w:hAnsi="Times New Roman" w:cs="Times New Roman"/>
          <w:sz w:val="24"/>
        </w:rPr>
      </w:pPr>
    </w:p>
    <w:p w14:paraId="40DC7AB3" w14:textId="77777777" w:rsidR="00CD7FC3" w:rsidRDefault="00CD7FC3">
      <w:pPr>
        <w:spacing w:line="0" w:lineRule="atLeast"/>
        <w:ind w:left="5940"/>
      </w:pPr>
      <w:r>
        <w:rPr>
          <w:rFonts w:ascii="Times New Roman" w:eastAsia="Times New Roman" w:hAnsi="Times New Roman" w:cs="Times New Roman"/>
          <w:sz w:val="24"/>
        </w:rPr>
        <w:t>have used?</w:t>
      </w:r>
    </w:p>
    <w:p w14:paraId="655BF187" w14:textId="77777777" w:rsidR="00CD7FC3" w:rsidRDefault="00CD7FC3">
      <w:pPr>
        <w:spacing w:line="200" w:lineRule="exact"/>
        <w:rPr>
          <w:rFonts w:ascii="Times New Roman" w:eastAsia="Times New Roman" w:hAnsi="Times New Roman" w:cs="Times New Roman"/>
          <w:sz w:val="24"/>
        </w:rPr>
      </w:pPr>
    </w:p>
    <w:p w14:paraId="134DB358" w14:textId="77777777" w:rsidR="00CD7FC3" w:rsidRDefault="00CD7FC3">
      <w:pPr>
        <w:spacing w:line="200" w:lineRule="exact"/>
        <w:rPr>
          <w:rFonts w:ascii="Times New Roman" w:eastAsia="Times New Roman" w:hAnsi="Times New Roman" w:cs="Times New Roman"/>
        </w:rPr>
      </w:pPr>
    </w:p>
    <w:p w14:paraId="26E5EEA4" w14:textId="77777777" w:rsidR="00CD7FC3" w:rsidRDefault="00CD7FC3">
      <w:pPr>
        <w:spacing w:line="365" w:lineRule="exact"/>
        <w:rPr>
          <w:rFonts w:ascii="Times New Roman" w:eastAsia="Times New Roman" w:hAnsi="Times New Roman" w:cs="Times New Roman"/>
        </w:rPr>
      </w:pPr>
    </w:p>
    <w:p w14:paraId="5E00E1D8" w14:textId="6041C7B7" w:rsidR="00CD7FC3" w:rsidRDefault="00CD7FC3">
      <w:pPr>
        <w:spacing w:line="0" w:lineRule="atLeast"/>
        <w:ind w:left="140"/>
        <w:rPr>
          <w:rFonts w:ascii="Times New Roman" w:eastAsia="Times New Roman" w:hAnsi="Times New Roman" w:cs="Times New Roman"/>
          <w:sz w:val="24"/>
        </w:rPr>
      </w:pPr>
      <w:r>
        <w:rPr>
          <w:rFonts w:ascii="Times New Roman" w:eastAsia="Times New Roman" w:hAnsi="Times New Roman" w:cs="Times New Roman"/>
          <w:sz w:val="24"/>
        </w:rPr>
        <w:t xml:space="preserve">If you want to see an example of ECC, try here: </w:t>
      </w:r>
      <w:hyperlink r:id="rId32" w:history="1">
        <w:r w:rsidR="00C65A3F" w:rsidRPr="00480F4B">
          <w:rPr>
            <w:rStyle w:val="Hyperlink"/>
            <w:rFonts w:ascii="Times New Roman" w:eastAsia="Times New Roman" w:hAnsi="Times New Roman" w:cs="Times New Roman"/>
            <w:sz w:val="24"/>
          </w:rPr>
          <w:t>https://asecuritysite.com/encryption/ecc</w:t>
        </w:r>
      </w:hyperlink>
    </w:p>
    <w:p w14:paraId="37851196" w14:textId="3320D0CB" w:rsidR="00C65A3F" w:rsidRDefault="00C65A3F">
      <w:pPr>
        <w:spacing w:line="0" w:lineRule="atLeast"/>
        <w:ind w:left="140"/>
        <w:rPr>
          <w:rFonts w:ascii="Times New Roman" w:eastAsia="Times New Roman" w:hAnsi="Times New Roman" w:cs="Times New Roman"/>
          <w:sz w:val="24"/>
        </w:rPr>
      </w:pPr>
    </w:p>
    <w:p w14:paraId="0CF6C554" w14:textId="27CEE274" w:rsidR="00C65A3F" w:rsidRDefault="00C65A3F">
      <w:pPr>
        <w:spacing w:line="0" w:lineRule="atLeast"/>
        <w:ind w:left="140"/>
        <w:rPr>
          <w:rFonts w:ascii="Times New Roman" w:eastAsia="Times New Roman" w:hAnsi="Times New Roman" w:cs="Times New Roman"/>
          <w:sz w:val="24"/>
        </w:rPr>
      </w:pPr>
      <w:r>
        <w:rPr>
          <w:rFonts w:ascii="Times New Roman" w:eastAsia="Times New Roman" w:hAnsi="Times New Roman" w:cs="Times New Roman"/>
          <w:sz w:val="24"/>
        </w:rPr>
        <w:t>C1.</w:t>
      </w:r>
    </w:p>
    <w:p w14:paraId="46D24845" w14:textId="313C5E12" w:rsidR="00C65A3F" w:rsidRDefault="00C3306E">
      <w:pPr>
        <w:spacing w:line="0" w:lineRule="atLeast"/>
        <w:ind w:left="140"/>
        <w:rPr>
          <w:noProof/>
        </w:rPr>
      </w:pPr>
      <w:r w:rsidRPr="004D115B">
        <w:rPr>
          <w:noProof/>
        </w:rPr>
        <w:drawing>
          <wp:inline distT="0" distB="0" distL="0" distR="0" wp14:anchorId="7CA146CE" wp14:editId="35C7134E">
            <wp:extent cx="5957570" cy="124714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7570" cy="1247140"/>
                    </a:xfrm>
                    <a:prstGeom prst="rect">
                      <a:avLst/>
                    </a:prstGeom>
                    <a:noFill/>
                    <a:ln>
                      <a:noFill/>
                    </a:ln>
                  </pic:spPr>
                </pic:pic>
              </a:graphicData>
            </a:graphic>
          </wp:inline>
        </w:drawing>
      </w:r>
    </w:p>
    <w:p w14:paraId="2A175BEF" w14:textId="5D2EB0F8" w:rsidR="00C65A3F" w:rsidRDefault="00C65A3F">
      <w:pPr>
        <w:spacing w:line="0" w:lineRule="atLeast"/>
        <w:ind w:left="140"/>
        <w:rPr>
          <w:noProof/>
        </w:rPr>
      </w:pPr>
    </w:p>
    <w:p w14:paraId="63480F6E" w14:textId="7F2C5E3D" w:rsidR="00C65A3F" w:rsidRDefault="00C65A3F">
      <w:pPr>
        <w:spacing w:line="0" w:lineRule="atLeast"/>
        <w:ind w:left="140"/>
        <w:rPr>
          <w:noProof/>
        </w:rPr>
      </w:pPr>
      <w:r>
        <w:rPr>
          <w:noProof/>
        </w:rPr>
        <w:t>C2.</w:t>
      </w:r>
    </w:p>
    <w:p w14:paraId="64283814" w14:textId="28DA3892" w:rsidR="00C65A3F" w:rsidRDefault="00C3306E">
      <w:pPr>
        <w:spacing w:line="0" w:lineRule="atLeast"/>
        <w:ind w:left="140"/>
        <w:rPr>
          <w:noProof/>
        </w:rPr>
      </w:pPr>
      <w:r w:rsidRPr="004D115B">
        <w:rPr>
          <w:noProof/>
        </w:rPr>
        <w:drawing>
          <wp:inline distT="0" distB="0" distL="0" distR="0" wp14:anchorId="278269E9" wp14:editId="370729C5">
            <wp:extent cx="5964555" cy="233426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4555" cy="2334260"/>
                    </a:xfrm>
                    <a:prstGeom prst="rect">
                      <a:avLst/>
                    </a:prstGeom>
                    <a:noFill/>
                    <a:ln>
                      <a:noFill/>
                    </a:ln>
                  </pic:spPr>
                </pic:pic>
              </a:graphicData>
            </a:graphic>
          </wp:inline>
        </w:drawing>
      </w:r>
    </w:p>
    <w:p w14:paraId="1FE9AECC" w14:textId="62E38D0B" w:rsidR="00C65A3F" w:rsidRDefault="00C65A3F">
      <w:pPr>
        <w:spacing w:line="0" w:lineRule="atLeast"/>
        <w:ind w:left="140"/>
        <w:rPr>
          <w:noProof/>
        </w:rPr>
      </w:pPr>
    </w:p>
    <w:p w14:paraId="2C8E5466" w14:textId="77777777" w:rsidR="000C03CC" w:rsidRDefault="000C03CC">
      <w:pPr>
        <w:spacing w:line="0" w:lineRule="atLeast"/>
        <w:ind w:left="140"/>
        <w:rPr>
          <w:noProof/>
        </w:rPr>
      </w:pPr>
    </w:p>
    <w:p w14:paraId="5A37F364" w14:textId="77777777" w:rsidR="000C03CC" w:rsidRDefault="000C03CC">
      <w:pPr>
        <w:spacing w:line="0" w:lineRule="atLeast"/>
        <w:ind w:left="140"/>
        <w:rPr>
          <w:noProof/>
        </w:rPr>
      </w:pPr>
    </w:p>
    <w:p w14:paraId="0B259FCF" w14:textId="77777777" w:rsidR="000C03CC" w:rsidRDefault="000C03CC">
      <w:pPr>
        <w:spacing w:line="0" w:lineRule="atLeast"/>
        <w:ind w:left="140"/>
        <w:rPr>
          <w:noProof/>
        </w:rPr>
      </w:pPr>
    </w:p>
    <w:p w14:paraId="1F792B32" w14:textId="77777777" w:rsidR="000C03CC" w:rsidRDefault="000C03CC">
      <w:pPr>
        <w:spacing w:line="0" w:lineRule="atLeast"/>
        <w:ind w:left="140"/>
        <w:rPr>
          <w:noProof/>
        </w:rPr>
      </w:pPr>
    </w:p>
    <w:p w14:paraId="30F371A1" w14:textId="77777777" w:rsidR="000C03CC" w:rsidRDefault="000C03CC">
      <w:pPr>
        <w:spacing w:line="0" w:lineRule="atLeast"/>
        <w:ind w:left="140"/>
        <w:rPr>
          <w:noProof/>
        </w:rPr>
      </w:pPr>
    </w:p>
    <w:p w14:paraId="6D18347A" w14:textId="77777777" w:rsidR="000C03CC" w:rsidRDefault="000C03CC">
      <w:pPr>
        <w:spacing w:line="0" w:lineRule="atLeast"/>
        <w:ind w:left="140"/>
        <w:rPr>
          <w:noProof/>
        </w:rPr>
      </w:pPr>
    </w:p>
    <w:p w14:paraId="6CEEDE49" w14:textId="77777777" w:rsidR="000C03CC" w:rsidRDefault="000C03CC">
      <w:pPr>
        <w:spacing w:line="0" w:lineRule="atLeast"/>
        <w:ind w:left="140"/>
        <w:rPr>
          <w:noProof/>
        </w:rPr>
      </w:pPr>
    </w:p>
    <w:p w14:paraId="02633AC0" w14:textId="77777777" w:rsidR="000C03CC" w:rsidRDefault="000C03CC">
      <w:pPr>
        <w:spacing w:line="0" w:lineRule="atLeast"/>
        <w:ind w:left="140"/>
        <w:rPr>
          <w:noProof/>
        </w:rPr>
      </w:pPr>
    </w:p>
    <w:p w14:paraId="093B9D39" w14:textId="77777777" w:rsidR="000C03CC" w:rsidRDefault="000C03CC">
      <w:pPr>
        <w:spacing w:line="0" w:lineRule="atLeast"/>
        <w:ind w:left="140"/>
        <w:rPr>
          <w:noProof/>
        </w:rPr>
      </w:pPr>
    </w:p>
    <w:p w14:paraId="7DB9B320" w14:textId="77777777" w:rsidR="000C03CC" w:rsidRDefault="000C03CC">
      <w:pPr>
        <w:spacing w:line="0" w:lineRule="atLeast"/>
        <w:ind w:left="140"/>
        <w:rPr>
          <w:noProof/>
        </w:rPr>
      </w:pPr>
    </w:p>
    <w:p w14:paraId="6E83C5BF" w14:textId="77777777" w:rsidR="000C03CC" w:rsidRDefault="000C03CC">
      <w:pPr>
        <w:spacing w:line="0" w:lineRule="atLeast"/>
        <w:ind w:left="140"/>
        <w:rPr>
          <w:noProof/>
        </w:rPr>
      </w:pPr>
    </w:p>
    <w:p w14:paraId="2F24C9A4" w14:textId="77777777" w:rsidR="000C03CC" w:rsidRDefault="000C03CC">
      <w:pPr>
        <w:spacing w:line="0" w:lineRule="atLeast"/>
        <w:ind w:left="140"/>
        <w:rPr>
          <w:noProof/>
        </w:rPr>
      </w:pPr>
    </w:p>
    <w:p w14:paraId="4EA6BD08" w14:textId="50462C78" w:rsidR="00C65A3F" w:rsidRDefault="00C65A3F">
      <w:pPr>
        <w:spacing w:line="0" w:lineRule="atLeast"/>
        <w:ind w:left="140"/>
        <w:rPr>
          <w:noProof/>
        </w:rPr>
      </w:pPr>
      <w:r>
        <w:rPr>
          <w:noProof/>
        </w:rPr>
        <w:lastRenderedPageBreak/>
        <w:t>C3.</w:t>
      </w:r>
    </w:p>
    <w:p w14:paraId="63B8EBE4" w14:textId="6BECBFC3" w:rsidR="00C65A3F" w:rsidRDefault="00C3306E">
      <w:pPr>
        <w:spacing w:line="0" w:lineRule="atLeast"/>
        <w:ind w:left="140"/>
      </w:pPr>
      <w:r w:rsidRPr="004D115B">
        <w:rPr>
          <w:noProof/>
        </w:rPr>
        <w:drawing>
          <wp:inline distT="0" distB="0" distL="0" distR="0" wp14:anchorId="69605441" wp14:editId="654A3C00">
            <wp:extent cx="5964555" cy="215455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4555" cy="2154555"/>
                    </a:xfrm>
                    <a:prstGeom prst="rect">
                      <a:avLst/>
                    </a:prstGeom>
                    <a:noFill/>
                    <a:ln>
                      <a:noFill/>
                    </a:ln>
                  </pic:spPr>
                </pic:pic>
              </a:graphicData>
            </a:graphic>
          </wp:inline>
        </w:drawing>
      </w:r>
    </w:p>
    <w:p w14:paraId="62E4F442" w14:textId="77777777" w:rsidR="00CD7FC3" w:rsidRDefault="00CD7FC3">
      <w:pPr>
        <w:spacing w:line="349" w:lineRule="exact"/>
        <w:rPr>
          <w:rFonts w:ascii="Times New Roman" w:eastAsia="Times New Roman" w:hAnsi="Times New Roman" w:cs="Times New Roman"/>
          <w:sz w:val="24"/>
        </w:rPr>
      </w:pPr>
    </w:p>
    <w:p w14:paraId="047B6B30" w14:textId="77777777" w:rsidR="00CD7FC3" w:rsidRDefault="00CD7FC3">
      <w:pPr>
        <w:numPr>
          <w:ilvl w:val="0"/>
          <w:numId w:val="5"/>
        </w:numPr>
        <w:tabs>
          <w:tab w:val="left" w:pos="1040"/>
        </w:tabs>
        <w:spacing w:line="0" w:lineRule="atLeast"/>
        <w:ind w:left="1040" w:hanging="902"/>
      </w:pPr>
      <w:r>
        <w:rPr>
          <w:rFonts w:ascii="Arial" w:eastAsia="Arial" w:hAnsi="Arial"/>
          <w:b/>
          <w:sz w:val="32"/>
        </w:rPr>
        <w:t>Elliptic Curve Encryption</w:t>
      </w:r>
    </w:p>
    <w:p w14:paraId="0DCBB06F" w14:textId="1A401B6D" w:rsidR="00CD7FC3" w:rsidRDefault="00C3306E">
      <w:pPr>
        <w:spacing w:line="20" w:lineRule="exact"/>
        <w:rPr>
          <w:rFonts w:ascii="Times New Roman" w:eastAsia="Times New Roman" w:hAnsi="Times New Roman" w:cs="Times New Roman"/>
          <w:b/>
          <w:sz w:val="32"/>
        </w:rPr>
      </w:pPr>
      <w:r>
        <w:rPr>
          <w:noProof/>
        </w:rPr>
        <w:drawing>
          <wp:anchor distT="0" distB="0" distL="114935" distR="114935" simplePos="0" relativeHeight="251646976" behindDoc="1" locked="0" layoutInCell="1" allowOverlap="1" wp14:anchorId="0AFA2911" wp14:editId="6CE7F8C9">
            <wp:simplePos x="0" y="0"/>
            <wp:positionH relativeFrom="column">
              <wp:posOffset>69215</wp:posOffset>
            </wp:positionH>
            <wp:positionV relativeFrom="paragraph">
              <wp:posOffset>36195</wp:posOffset>
            </wp:positionV>
            <wp:extent cx="5766435" cy="15240"/>
            <wp:effectExtent l="0" t="0" r="0" b="0"/>
            <wp:wrapNone/>
            <wp:docPr id="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l="-5" t="-6667" r="-5" b="-6667"/>
                    <a:stretch>
                      <a:fillRect/>
                    </a:stretch>
                  </pic:blipFill>
                  <pic:spPr bwMode="auto">
                    <a:xfrm>
                      <a:off x="0" y="0"/>
                      <a:ext cx="5766435" cy="15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A3C5B4E" w14:textId="77777777" w:rsidR="00CD7FC3" w:rsidRDefault="00CD7FC3">
      <w:pPr>
        <w:spacing w:line="126" w:lineRule="exact"/>
        <w:rPr>
          <w:rFonts w:ascii="Times New Roman" w:eastAsia="Times New Roman" w:hAnsi="Times New Roman" w:cs="Times New Roman"/>
        </w:rPr>
      </w:pPr>
    </w:p>
    <w:p w14:paraId="58879607" w14:textId="77777777" w:rsidR="00CD7FC3" w:rsidRDefault="00CD7FC3">
      <w:pPr>
        <w:tabs>
          <w:tab w:val="left" w:pos="680"/>
        </w:tabs>
        <w:spacing w:line="249" w:lineRule="auto"/>
        <w:ind w:left="700" w:right="220" w:hanging="559"/>
        <w:jc w:val="both"/>
      </w:pPr>
      <w:r>
        <w:rPr>
          <w:rFonts w:ascii="Times New Roman" w:eastAsia="Times New Roman" w:hAnsi="Times New Roman" w:cs="Times New Roman"/>
          <w:b/>
          <w:sz w:val="24"/>
        </w:rPr>
        <w:t>D.1</w:t>
      </w:r>
      <w:r>
        <w:rPr>
          <w:rFonts w:ascii="Times New Roman" w:eastAsia="Times New Roman" w:hAnsi="Times New Roman" w:cs="Times New Roman"/>
        </w:rPr>
        <w:tab/>
      </w:r>
      <w:r>
        <w:rPr>
          <w:rFonts w:ascii="Times New Roman" w:eastAsia="Times New Roman" w:hAnsi="Times New Roman" w:cs="Times New Roman"/>
          <w:sz w:val="24"/>
        </w:rPr>
        <w:t>In the following Bob and Alice create elliptic curve key pairs. Bob can encrypt a message for Alice with her public key, and she can decrypt with her private key. Copy and paste the program from here:</w:t>
      </w:r>
    </w:p>
    <w:p w14:paraId="64936A73" w14:textId="77777777" w:rsidR="00CD7FC3" w:rsidRDefault="00CD7FC3">
      <w:pPr>
        <w:spacing w:line="207" w:lineRule="exact"/>
        <w:rPr>
          <w:rFonts w:ascii="Times New Roman" w:eastAsia="Times New Roman" w:hAnsi="Times New Roman" w:cs="Times New Roman"/>
          <w:sz w:val="24"/>
        </w:rPr>
      </w:pPr>
    </w:p>
    <w:p w14:paraId="0667AACD" w14:textId="77777777" w:rsidR="00CD7FC3" w:rsidRDefault="00CD7FC3">
      <w:pPr>
        <w:spacing w:line="0" w:lineRule="atLeast"/>
        <w:ind w:left="140"/>
      </w:pPr>
      <w:r>
        <w:rPr>
          <w:rFonts w:ascii="Times New Roman" w:eastAsia="Times New Roman" w:hAnsi="Times New Roman" w:cs="Times New Roman"/>
          <w:sz w:val="24"/>
        </w:rPr>
        <w:t>https://asecuritysite.com/encryption/elc</w:t>
      </w:r>
    </w:p>
    <w:p w14:paraId="521038F6" w14:textId="77777777" w:rsidR="00CD7FC3" w:rsidRDefault="00CD7FC3">
      <w:pPr>
        <w:spacing w:line="252" w:lineRule="exact"/>
        <w:rPr>
          <w:rFonts w:ascii="Times New Roman" w:eastAsia="Times New Roman" w:hAnsi="Times New Roman" w:cs="Times New Roman"/>
          <w:sz w:val="24"/>
        </w:rPr>
      </w:pPr>
    </w:p>
    <w:p w14:paraId="536621F0" w14:textId="77777777" w:rsidR="00CD7FC3" w:rsidRDefault="00CD7FC3">
      <w:pPr>
        <w:spacing w:line="0" w:lineRule="atLeast"/>
        <w:ind w:left="140"/>
      </w:pPr>
      <w:r>
        <w:rPr>
          <w:rFonts w:ascii="Times New Roman" w:eastAsia="Times New Roman" w:hAnsi="Times New Roman" w:cs="Times New Roman"/>
          <w:sz w:val="24"/>
        </w:rPr>
        <w:t>Code used:</w:t>
      </w:r>
    </w:p>
    <w:p w14:paraId="1030D599" w14:textId="230D8006"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48000" behindDoc="1" locked="0" layoutInCell="1" allowOverlap="1" wp14:anchorId="3A062FE4" wp14:editId="5E84ADD4">
            <wp:simplePos x="0" y="0"/>
            <wp:positionH relativeFrom="column">
              <wp:posOffset>1270</wp:posOffset>
            </wp:positionH>
            <wp:positionV relativeFrom="paragraph">
              <wp:posOffset>173355</wp:posOffset>
            </wp:positionV>
            <wp:extent cx="5901055" cy="3213100"/>
            <wp:effectExtent l="0" t="0" r="0" b="0"/>
            <wp:wrapNone/>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l="-5" t="-9" r="-5" b="-9"/>
                    <a:stretch>
                      <a:fillRect/>
                    </a:stretch>
                  </pic:blipFill>
                  <pic:spPr bwMode="auto">
                    <a:xfrm>
                      <a:off x="0" y="0"/>
                      <a:ext cx="5901055" cy="3213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F0727" w14:textId="77777777" w:rsidR="00CD7FC3" w:rsidRDefault="00CD7FC3">
      <w:pPr>
        <w:spacing w:line="304" w:lineRule="exact"/>
        <w:rPr>
          <w:rFonts w:ascii="Times New Roman" w:eastAsia="Times New Roman" w:hAnsi="Times New Roman" w:cs="Times New Roman"/>
        </w:rPr>
      </w:pPr>
    </w:p>
    <w:p w14:paraId="70424253" w14:textId="77777777" w:rsidR="00CD7FC3" w:rsidRDefault="00CD7FC3">
      <w:pPr>
        <w:spacing w:line="0" w:lineRule="atLeast"/>
        <w:ind w:left="140"/>
      </w:pPr>
      <w:r>
        <w:rPr>
          <w:rFonts w:ascii="Lucida Console" w:eastAsia="Lucida Console" w:hAnsi="Lucida Console" w:cs="Lucida Console"/>
          <w:sz w:val="16"/>
        </w:rPr>
        <w:t>import OpenSSL</w:t>
      </w:r>
    </w:p>
    <w:p w14:paraId="38F75E38" w14:textId="77777777" w:rsidR="00CD7FC3" w:rsidRDefault="00CD7FC3">
      <w:pPr>
        <w:spacing w:line="235" w:lineRule="auto"/>
        <w:ind w:left="140"/>
      </w:pPr>
      <w:r>
        <w:rPr>
          <w:rFonts w:ascii="Lucida Console" w:eastAsia="Lucida Console" w:hAnsi="Lucida Console" w:cs="Lucida Console"/>
          <w:sz w:val="16"/>
        </w:rPr>
        <w:t xml:space="preserve">import </w:t>
      </w:r>
      <w:proofErr w:type="spellStart"/>
      <w:r>
        <w:rPr>
          <w:rFonts w:ascii="Lucida Console" w:eastAsia="Lucida Console" w:hAnsi="Lucida Console" w:cs="Lucida Console"/>
          <w:sz w:val="16"/>
        </w:rPr>
        <w:t>pyelliptic</w:t>
      </w:r>
      <w:proofErr w:type="spellEnd"/>
    </w:p>
    <w:p w14:paraId="04E64BC3" w14:textId="77777777" w:rsidR="00CD7FC3" w:rsidRDefault="00CD7FC3">
      <w:pPr>
        <w:spacing w:line="157" w:lineRule="exact"/>
        <w:rPr>
          <w:rFonts w:ascii="Times New Roman" w:eastAsia="Times New Roman" w:hAnsi="Times New Roman" w:cs="Times New Roman"/>
          <w:sz w:val="16"/>
        </w:rPr>
      </w:pPr>
    </w:p>
    <w:p w14:paraId="11F51AE9" w14:textId="77777777" w:rsidR="00CD7FC3" w:rsidRDefault="00CD7FC3">
      <w:pPr>
        <w:spacing w:line="0" w:lineRule="atLeast"/>
        <w:ind w:left="140"/>
      </w:pPr>
      <w:proofErr w:type="spellStart"/>
      <w:r>
        <w:rPr>
          <w:rFonts w:ascii="Lucida Console" w:eastAsia="Lucida Console" w:hAnsi="Lucida Console" w:cs="Lucida Console"/>
          <w:sz w:val="16"/>
        </w:rPr>
        <w:t>secretkey</w:t>
      </w:r>
      <w:proofErr w:type="spellEnd"/>
      <w:r>
        <w:rPr>
          <w:rFonts w:ascii="Lucida Console" w:eastAsia="Lucida Console" w:hAnsi="Lucida Console" w:cs="Lucida Console"/>
          <w:sz w:val="16"/>
        </w:rPr>
        <w:t>="password"</w:t>
      </w:r>
    </w:p>
    <w:p w14:paraId="0316106D" w14:textId="77777777" w:rsidR="00CD7FC3" w:rsidRDefault="00CD7FC3">
      <w:pPr>
        <w:spacing w:line="3" w:lineRule="exact"/>
        <w:rPr>
          <w:rFonts w:ascii="Times New Roman" w:eastAsia="Times New Roman" w:hAnsi="Times New Roman" w:cs="Times New Roman"/>
          <w:sz w:val="16"/>
        </w:rPr>
      </w:pPr>
    </w:p>
    <w:p w14:paraId="0080C66C" w14:textId="77777777" w:rsidR="00CD7FC3" w:rsidRDefault="00CD7FC3">
      <w:pPr>
        <w:spacing w:line="0" w:lineRule="atLeast"/>
        <w:ind w:left="140"/>
      </w:pPr>
      <w:r>
        <w:rPr>
          <w:rFonts w:ascii="Lucida Console" w:eastAsia="Lucida Console" w:hAnsi="Lucida Console" w:cs="Lucida Console"/>
          <w:sz w:val="16"/>
        </w:rPr>
        <w:t>test="Test123"</w:t>
      </w:r>
    </w:p>
    <w:p w14:paraId="6748BFC7" w14:textId="77777777" w:rsidR="00CD7FC3" w:rsidRDefault="00CD7FC3">
      <w:pPr>
        <w:spacing w:line="157" w:lineRule="exact"/>
        <w:rPr>
          <w:rFonts w:ascii="Times New Roman" w:eastAsia="Times New Roman" w:hAnsi="Times New Roman" w:cs="Times New Roman"/>
          <w:sz w:val="16"/>
        </w:rPr>
      </w:pPr>
    </w:p>
    <w:p w14:paraId="6CF21C03" w14:textId="77777777" w:rsidR="00CD7FC3" w:rsidRDefault="00CD7FC3">
      <w:pPr>
        <w:spacing w:line="0" w:lineRule="atLeast"/>
        <w:ind w:left="140"/>
      </w:pPr>
      <w:proofErr w:type="spellStart"/>
      <w:r>
        <w:rPr>
          <w:rFonts w:ascii="Lucida Console" w:eastAsia="Lucida Console" w:hAnsi="Lucida Console" w:cs="Lucida Console"/>
          <w:sz w:val="16"/>
        </w:rPr>
        <w:t>alice</w:t>
      </w:r>
      <w:proofErr w:type="spellEnd"/>
      <w:r>
        <w:rPr>
          <w:rFonts w:ascii="Lucida Console" w:eastAsia="Lucida Console" w:hAnsi="Lucida Console" w:cs="Lucida Console"/>
          <w:sz w:val="16"/>
        </w:rPr>
        <w:t xml:space="preserve"> = </w:t>
      </w:r>
      <w:proofErr w:type="spellStart"/>
      <w:proofErr w:type="gramStart"/>
      <w:r>
        <w:rPr>
          <w:rFonts w:ascii="Lucida Console" w:eastAsia="Lucida Console" w:hAnsi="Lucida Console" w:cs="Lucida Console"/>
          <w:sz w:val="16"/>
        </w:rPr>
        <w:t>pyelliptic.ECC</w:t>
      </w:r>
      <w:proofErr w:type="spellEnd"/>
      <w:r>
        <w:rPr>
          <w:rFonts w:ascii="Lucida Console" w:eastAsia="Lucida Console" w:hAnsi="Lucida Console" w:cs="Lucida Console"/>
          <w:sz w:val="16"/>
        </w:rPr>
        <w:t>(</w:t>
      </w:r>
      <w:proofErr w:type="gramEnd"/>
      <w:r>
        <w:rPr>
          <w:rFonts w:ascii="Lucida Console" w:eastAsia="Lucida Console" w:hAnsi="Lucida Console" w:cs="Lucida Console"/>
          <w:sz w:val="16"/>
        </w:rPr>
        <w:t>)</w:t>
      </w:r>
    </w:p>
    <w:p w14:paraId="1F298D50" w14:textId="77777777" w:rsidR="00CD7FC3" w:rsidRDefault="00CD7FC3">
      <w:pPr>
        <w:spacing w:line="3" w:lineRule="exact"/>
        <w:rPr>
          <w:rFonts w:ascii="Times New Roman" w:eastAsia="Times New Roman" w:hAnsi="Times New Roman" w:cs="Times New Roman"/>
          <w:sz w:val="16"/>
        </w:rPr>
      </w:pPr>
    </w:p>
    <w:p w14:paraId="181EF109" w14:textId="77777777" w:rsidR="00CD7FC3" w:rsidRDefault="00CD7FC3">
      <w:pPr>
        <w:spacing w:line="0" w:lineRule="atLeast"/>
        <w:ind w:left="140"/>
      </w:pPr>
      <w:r>
        <w:rPr>
          <w:rFonts w:ascii="Lucida Console" w:eastAsia="Lucida Console" w:hAnsi="Lucida Console" w:cs="Lucida Console"/>
          <w:sz w:val="16"/>
        </w:rPr>
        <w:t xml:space="preserve">bob = </w:t>
      </w:r>
      <w:proofErr w:type="spellStart"/>
      <w:proofErr w:type="gramStart"/>
      <w:r>
        <w:rPr>
          <w:rFonts w:ascii="Lucida Console" w:eastAsia="Lucida Console" w:hAnsi="Lucida Console" w:cs="Lucida Console"/>
          <w:sz w:val="16"/>
        </w:rPr>
        <w:t>pyelliptic.ECC</w:t>
      </w:r>
      <w:proofErr w:type="spellEnd"/>
      <w:r>
        <w:rPr>
          <w:rFonts w:ascii="Lucida Console" w:eastAsia="Lucida Console" w:hAnsi="Lucida Console" w:cs="Lucida Console"/>
          <w:sz w:val="16"/>
        </w:rPr>
        <w:t>(</w:t>
      </w:r>
      <w:proofErr w:type="gramEnd"/>
      <w:r>
        <w:rPr>
          <w:rFonts w:ascii="Lucida Console" w:eastAsia="Lucida Console" w:hAnsi="Lucida Console" w:cs="Lucida Console"/>
          <w:sz w:val="16"/>
        </w:rPr>
        <w:t>)</w:t>
      </w:r>
    </w:p>
    <w:p w14:paraId="761197DE" w14:textId="77777777" w:rsidR="00CD7FC3" w:rsidRDefault="00CD7FC3">
      <w:pPr>
        <w:spacing w:line="157" w:lineRule="exact"/>
        <w:rPr>
          <w:rFonts w:ascii="Times New Roman" w:eastAsia="Times New Roman" w:hAnsi="Times New Roman" w:cs="Times New Roman"/>
          <w:sz w:val="16"/>
        </w:rPr>
      </w:pPr>
    </w:p>
    <w:p w14:paraId="1BFC294B" w14:textId="77777777" w:rsidR="00CD7FC3" w:rsidRDefault="00CD7FC3">
      <w:pPr>
        <w:spacing w:line="0" w:lineRule="atLeast"/>
        <w:ind w:left="140"/>
      </w:pPr>
      <w:r>
        <w:rPr>
          <w:rFonts w:ascii="Lucida Console" w:eastAsia="Lucida Console" w:hAnsi="Lucida Console" w:cs="Lucida Console"/>
          <w:sz w:val="16"/>
        </w:rPr>
        <w:t>print "++++Keys++++"</w:t>
      </w:r>
    </w:p>
    <w:p w14:paraId="33C8EFA6" w14:textId="77777777" w:rsidR="00CD7FC3" w:rsidRDefault="00CD7FC3">
      <w:pPr>
        <w:spacing w:line="216" w:lineRule="auto"/>
        <w:ind w:left="140"/>
      </w:pPr>
      <w:r>
        <w:rPr>
          <w:rFonts w:ascii="Lucida Console" w:eastAsia="Lucida Console" w:hAnsi="Lucida Console" w:cs="Lucida Console"/>
          <w:sz w:val="16"/>
        </w:rPr>
        <w:t>print "Bob's private key: "+</w:t>
      </w:r>
      <w:proofErr w:type="spellStart"/>
      <w:r>
        <w:rPr>
          <w:rFonts w:ascii="Lucida Console" w:eastAsia="Lucida Console" w:hAnsi="Lucida Console" w:cs="Lucida Console"/>
          <w:sz w:val="16"/>
        </w:rPr>
        <w:t>bob.get_privkey</w:t>
      </w:r>
      <w:proofErr w:type="spellEnd"/>
      <w:r>
        <w:rPr>
          <w:rFonts w:ascii="Lucida Console" w:eastAsia="Lucida Console" w:hAnsi="Lucida Console" w:cs="Lucida Console"/>
          <w:sz w:val="16"/>
        </w:rPr>
        <w:t>(</w:t>
      </w:r>
      <w:proofErr w:type="gramStart"/>
      <w:r>
        <w:rPr>
          <w:rFonts w:ascii="Lucida Console" w:eastAsia="Lucida Console" w:hAnsi="Lucida Console" w:cs="Lucida Console"/>
          <w:sz w:val="16"/>
        </w:rPr>
        <w:t>).encode</w:t>
      </w:r>
      <w:proofErr w:type="gramEnd"/>
      <w:r>
        <w:rPr>
          <w:rFonts w:ascii="Lucida Console" w:eastAsia="Lucida Console" w:hAnsi="Lucida Console" w:cs="Lucida Console"/>
          <w:sz w:val="16"/>
        </w:rPr>
        <w:t>('hex')</w:t>
      </w:r>
    </w:p>
    <w:p w14:paraId="3E9E7F22" w14:textId="3C2D16E6" w:rsidR="00CD7FC3" w:rsidRDefault="00C3306E">
      <w:pPr>
        <w:spacing w:line="0" w:lineRule="atLeast"/>
      </w:pPr>
      <w:r>
        <w:rPr>
          <w:rFonts w:ascii="Lucida Console" w:eastAsia="Lucida Console" w:hAnsi="Lucida Console" w:cs="Lucida Console"/>
          <w:noProof/>
          <w:sz w:val="16"/>
        </w:rPr>
        <w:drawing>
          <wp:inline distT="0" distB="0" distL="0" distR="0" wp14:anchorId="1A6818F2" wp14:editId="7373CA84">
            <wp:extent cx="34925" cy="10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l="-952" t="-302" r="-952" b="-302"/>
                    <a:stretch>
                      <a:fillRect/>
                    </a:stretch>
                  </pic:blipFill>
                  <pic:spPr bwMode="auto">
                    <a:xfrm>
                      <a:off x="0" y="0"/>
                      <a:ext cx="34925" cy="10414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print "Bob's public key: "+</w:t>
      </w:r>
      <w:proofErr w:type="spellStart"/>
      <w:r w:rsidR="00CD7FC3">
        <w:rPr>
          <w:rFonts w:ascii="Lucida Console" w:eastAsia="Lucida Console" w:hAnsi="Lucida Console" w:cs="Lucida Console"/>
          <w:sz w:val="16"/>
        </w:rPr>
        <w:t>bob.get_pubkey</w:t>
      </w:r>
      <w:proofErr w:type="spellEnd"/>
      <w:r w:rsidR="00CD7FC3">
        <w:rPr>
          <w:rFonts w:ascii="Lucida Console" w:eastAsia="Lucida Console" w:hAnsi="Lucida Console" w:cs="Lucida Console"/>
          <w:sz w:val="16"/>
        </w:rPr>
        <w:t>(</w:t>
      </w:r>
      <w:proofErr w:type="gramStart"/>
      <w:r w:rsidR="00CD7FC3">
        <w:rPr>
          <w:rFonts w:ascii="Lucida Console" w:eastAsia="Lucida Console" w:hAnsi="Lucida Console" w:cs="Lucida Console"/>
          <w:sz w:val="16"/>
        </w:rPr>
        <w:t>).encode</w:t>
      </w:r>
      <w:proofErr w:type="gramEnd"/>
      <w:r w:rsidR="00CD7FC3">
        <w:rPr>
          <w:rFonts w:ascii="Lucida Console" w:eastAsia="Lucida Console" w:hAnsi="Lucida Console" w:cs="Lucida Console"/>
          <w:sz w:val="16"/>
        </w:rPr>
        <w:t>('hex')</w:t>
      </w:r>
    </w:p>
    <w:p w14:paraId="61800E4C" w14:textId="77777777" w:rsidR="00CD7FC3" w:rsidRDefault="00CD7FC3">
      <w:pPr>
        <w:spacing w:line="140" w:lineRule="exact"/>
        <w:rPr>
          <w:rFonts w:ascii="Times New Roman" w:eastAsia="Times New Roman" w:hAnsi="Times New Roman" w:cs="Times New Roman"/>
          <w:sz w:val="16"/>
        </w:rPr>
      </w:pPr>
    </w:p>
    <w:p w14:paraId="08B15660" w14:textId="77777777" w:rsidR="00CD7FC3" w:rsidRDefault="00CD7FC3">
      <w:pPr>
        <w:spacing w:line="0" w:lineRule="atLeast"/>
        <w:ind w:left="140"/>
      </w:pPr>
      <w:r>
        <w:rPr>
          <w:rFonts w:ascii="Lucida Console" w:eastAsia="Lucida Console" w:hAnsi="Lucida Console" w:cs="Lucida Console"/>
          <w:sz w:val="16"/>
        </w:rPr>
        <w:t>print</w:t>
      </w:r>
    </w:p>
    <w:p w14:paraId="164B4F69" w14:textId="77777777" w:rsidR="00CD7FC3" w:rsidRDefault="00CD7FC3">
      <w:pPr>
        <w:spacing w:line="208" w:lineRule="auto"/>
        <w:ind w:left="140"/>
      </w:pPr>
      <w:r>
        <w:rPr>
          <w:rFonts w:ascii="Lucida Console" w:eastAsia="Lucida Console" w:hAnsi="Lucida Console" w:cs="Lucida Console"/>
          <w:sz w:val="16"/>
        </w:rPr>
        <w:t>print "Alice's private key: "+</w:t>
      </w:r>
      <w:proofErr w:type="spellStart"/>
      <w:r>
        <w:rPr>
          <w:rFonts w:ascii="Lucida Console" w:eastAsia="Lucida Console" w:hAnsi="Lucida Console" w:cs="Lucida Console"/>
          <w:sz w:val="16"/>
        </w:rPr>
        <w:t>alice.get_privkey</w:t>
      </w:r>
      <w:proofErr w:type="spellEnd"/>
      <w:r>
        <w:rPr>
          <w:rFonts w:ascii="Lucida Console" w:eastAsia="Lucida Console" w:hAnsi="Lucida Console" w:cs="Lucida Console"/>
          <w:sz w:val="16"/>
        </w:rPr>
        <w:t>(</w:t>
      </w:r>
      <w:proofErr w:type="gramStart"/>
      <w:r>
        <w:rPr>
          <w:rFonts w:ascii="Lucida Console" w:eastAsia="Lucida Console" w:hAnsi="Lucida Console" w:cs="Lucida Console"/>
          <w:sz w:val="16"/>
        </w:rPr>
        <w:t>).encode</w:t>
      </w:r>
      <w:proofErr w:type="gramEnd"/>
      <w:r>
        <w:rPr>
          <w:rFonts w:ascii="Lucida Console" w:eastAsia="Lucida Console" w:hAnsi="Lucida Console" w:cs="Lucida Console"/>
          <w:sz w:val="16"/>
        </w:rPr>
        <w:t>('hex')</w:t>
      </w:r>
    </w:p>
    <w:p w14:paraId="62321AE7" w14:textId="2085ADC7" w:rsidR="00CD7FC3" w:rsidRDefault="00C3306E">
      <w:pPr>
        <w:spacing w:line="0" w:lineRule="atLeast"/>
      </w:pPr>
      <w:r>
        <w:rPr>
          <w:rFonts w:ascii="Lucida Console" w:eastAsia="Lucida Console" w:hAnsi="Lucida Console" w:cs="Lucida Console"/>
          <w:noProof/>
          <w:sz w:val="16"/>
        </w:rPr>
        <w:drawing>
          <wp:inline distT="0" distB="0" distL="0" distR="0" wp14:anchorId="2691AA99" wp14:editId="52B5B8F7">
            <wp:extent cx="34925" cy="104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l="-952" t="-302" r="-952" b="-302"/>
                    <a:stretch>
                      <a:fillRect/>
                    </a:stretch>
                  </pic:blipFill>
                  <pic:spPr bwMode="auto">
                    <a:xfrm>
                      <a:off x="0" y="0"/>
                      <a:ext cx="34925" cy="10414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print "Alice's public key: "+</w:t>
      </w:r>
      <w:proofErr w:type="spellStart"/>
      <w:r w:rsidR="00CD7FC3">
        <w:rPr>
          <w:rFonts w:ascii="Lucida Console" w:eastAsia="Lucida Console" w:hAnsi="Lucida Console" w:cs="Lucida Console"/>
          <w:sz w:val="16"/>
        </w:rPr>
        <w:t>alice.get_pubkey</w:t>
      </w:r>
      <w:proofErr w:type="spellEnd"/>
      <w:r w:rsidR="00CD7FC3">
        <w:rPr>
          <w:rFonts w:ascii="Lucida Console" w:eastAsia="Lucida Console" w:hAnsi="Lucida Console" w:cs="Lucida Console"/>
          <w:sz w:val="16"/>
        </w:rPr>
        <w:t>(</w:t>
      </w:r>
      <w:proofErr w:type="gramStart"/>
      <w:r w:rsidR="00CD7FC3">
        <w:rPr>
          <w:rFonts w:ascii="Lucida Console" w:eastAsia="Lucida Console" w:hAnsi="Lucida Console" w:cs="Lucida Console"/>
          <w:sz w:val="16"/>
        </w:rPr>
        <w:t>).encode</w:t>
      </w:r>
      <w:proofErr w:type="gramEnd"/>
      <w:r w:rsidR="00CD7FC3">
        <w:rPr>
          <w:rFonts w:ascii="Lucida Console" w:eastAsia="Lucida Console" w:hAnsi="Lucida Console" w:cs="Lucida Console"/>
          <w:sz w:val="16"/>
        </w:rPr>
        <w:t>('hex')</w:t>
      </w:r>
    </w:p>
    <w:p w14:paraId="373EECC1" w14:textId="77777777" w:rsidR="00CD7FC3" w:rsidRDefault="00CD7FC3">
      <w:pPr>
        <w:spacing w:line="248" w:lineRule="exact"/>
        <w:rPr>
          <w:rFonts w:ascii="Times New Roman" w:eastAsia="Times New Roman" w:hAnsi="Times New Roman" w:cs="Times New Roman"/>
          <w:sz w:val="16"/>
        </w:rPr>
      </w:pPr>
    </w:p>
    <w:p w14:paraId="040D83FB" w14:textId="4EB9E15C" w:rsidR="00CD7FC3" w:rsidRDefault="00C3306E">
      <w:pPr>
        <w:spacing w:line="0" w:lineRule="atLeast"/>
      </w:pPr>
      <w:r>
        <w:rPr>
          <w:rFonts w:ascii="Times New Roman" w:eastAsia="Times New Roman" w:hAnsi="Times New Roman" w:cs="Times New Roman"/>
          <w:noProof/>
        </w:rPr>
        <w:drawing>
          <wp:inline distT="0" distB="0" distL="0" distR="0" wp14:anchorId="3D4A6947" wp14:editId="471D6BB5">
            <wp:extent cx="34925" cy="131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l="-952" t="-246" r="-952" b="-246"/>
                    <a:stretch>
                      <a:fillRect/>
                    </a:stretch>
                  </pic:blipFill>
                  <pic:spPr bwMode="auto">
                    <a:xfrm>
                      <a:off x="0" y="0"/>
                      <a:ext cx="34925" cy="131445"/>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ciphertext = </w:t>
      </w:r>
      <w:proofErr w:type="spellStart"/>
      <w:proofErr w:type="gramStart"/>
      <w:r w:rsidR="00CD7FC3">
        <w:rPr>
          <w:rFonts w:ascii="Lucida Console" w:eastAsia="Lucida Console" w:hAnsi="Lucida Console" w:cs="Lucida Console"/>
          <w:sz w:val="16"/>
        </w:rPr>
        <w:t>alice.encrypt</w:t>
      </w:r>
      <w:proofErr w:type="spellEnd"/>
      <w:proofErr w:type="gramEnd"/>
      <w:r w:rsidR="00CD7FC3">
        <w:rPr>
          <w:rFonts w:ascii="Lucida Console" w:eastAsia="Lucida Console" w:hAnsi="Lucida Console" w:cs="Lucida Console"/>
          <w:sz w:val="16"/>
        </w:rPr>
        <w:t xml:space="preserve">(test, </w:t>
      </w:r>
      <w:proofErr w:type="spellStart"/>
      <w:r w:rsidR="00CD7FC3">
        <w:rPr>
          <w:rFonts w:ascii="Lucida Console" w:eastAsia="Lucida Console" w:hAnsi="Lucida Console" w:cs="Lucida Console"/>
          <w:sz w:val="16"/>
        </w:rPr>
        <w:t>bob.get_pubkey</w:t>
      </w:r>
      <w:proofErr w:type="spellEnd"/>
      <w:r w:rsidR="00CD7FC3">
        <w:rPr>
          <w:rFonts w:ascii="Lucida Console" w:eastAsia="Lucida Console" w:hAnsi="Lucida Console" w:cs="Lucida Console"/>
          <w:sz w:val="16"/>
        </w:rPr>
        <w:t>())</w:t>
      </w:r>
    </w:p>
    <w:p w14:paraId="158CDBD3" w14:textId="77777777" w:rsidR="00CD7FC3" w:rsidRDefault="00CD7FC3">
      <w:pPr>
        <w:spacing w:line="85" w:lineRule="exact"/>
        <w:rPr>
          <w:rFonts w:ascii="Times New Roman" w:eastAsia="Times New Roman" w:hAnsi="Times New Roman" w:cs="Times New Roman"/>
          <w:sz w:val="16"/>
        </w:rPr>
      </w:pPr>
    </w:p>
    <w:p w14:paraId="57D9E480" w14:textId="674B2445" w:rsidR="00CD7FC3" w:rsidRDefault="00C3306E">
      <w:pPr>
        <w:spacing w:line="0" w:lineRule="atLeast"/>
      </w:pPr>
      <w:r>
        <w:rPr>
          <w:rFonts w:ascii="Times New Roman" w:eastAsia="Times New Roman" w:hAnsi="Times New Roman" w:cs="Times New Roman"/>
          <w:noProof/>
        </w:rPr>
        <w:drawing>
          <wp:inline distT="0" distB="0" distL="0" distR="0" wp14:anchorId="6AB59D62" wp14:editId="483D008E">
            <wp:extent cx="34925" cy="124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l="-952" t="-256" r="-952" b="-256"/>
                    <a:stretch>
                      <a:fillRect/>
                    </a:stretch>
                  </pic:blipFill>
                  <pic:spPr bwMode="auto">
                    <a:xfrm>
                      <a:off x="0" y="0"/>
                      <a:ext cx="34925" cy="12446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print "\n++++Encryption++++"</w:t>
      </w:r>
    </w:p>
    <w:p w14:paraId="5D1FDAD7" w14:textId="77777777" w:rsidR="00CD7FC3" w:rsidRDefault="00CD7FC3">
      <w:pPr>
        <w:spacing w:line="89" w:lineRule="exact"/>
        <w:rPr>
          <w:rFonts w:ascii="Times New Roman" w:eastAsia="Times New Roman" w:hAnsi="Times New Roman" w:cs="Times New Roman"/>
          <w:sz w:val="16"/>
        </w:rPr>
      </w:pPr>
    </w:p>
    <w:p w14:paraId="2A1B49DE" w14:textId="385247C8" w:rsidR="00CD7FC3" w:rsidRDefault="00C3306E">
      <w:pPr>
        <w:spacing w:line="0" w:lineRule="atLeast"/>
      </w:pPr>
      <w:r>
        <w:rPr>
          <w:rFonts w:ascii="Times New Roman" w:eastAsia="Times New Roman" w:hAnsi="Times New Roman" w:cs="Times New Roman"/>
          <w:noProof/>
        </w:rPr>
        <w:drawing>
          <wp:inline distT="0" distB="0" distL="0" distR="0" wp14:anchorId="5463BB93" wp14:editId="73BD1818">
            <wp:extent cx="34925" cy="124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l="-952" t="-256" r="-952" b="-256"/>
                    <a:stretch>
                      <a:fillRect/>
                    </a:stretch>
                  </pic:blipFill>
                  <pic:spPr bwMode="auto">
                    <a:xfrm>
                      <a:off x="0" y="0"/>
                      <a:ext cx="34925" cy="12446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print "Cipher: "+</w:t>
      </w:r>
      <w:proofErr w:type="spellStart"/>
      <w:proofErr w:type="gramStart"/>
      <w:r w:rsidR="00CD7FC3">
        <w:rPr>
          <w:rFonts w:ascii="Lucida Console" w:eastAsia="Lucida Console" w:hAnsi="Lucida Console" w:cs="Lucida Console"/>
          <w:sz w:val="16"/>
        </w:rPr>
        <w:t>ciphertext.encode</w:t>
      </w:r>
      <w:proofErr w:type="spellEnd"/>
      <w:proofErr w:type="gramEnd"/>
      <w:r w:rsidR="00CD7FC3">
        <w:rPr>
          <w:rFonts w:ascii="Lucida Console" w:eastAsia="Lucida Console" w:hAnsi="Lucida Console" w:cs="Lucida Console"/>
          <w:sz w:val="16"/>
        </w:rPr>
        <w:t>('hex')</w:t>
      </w:r>
    </w:p>
    <w:p w14:paraId="73ED825E" w14:textId="77777777" w:rsidR="00CD7FC3" w:rsidRDefault="00CD7FC3">
      <w:pPr>
        <w:spacing w:line="85" w:lineRule="exact"/>
        <w:rPr>
          <w:rFonts w:ascii="Times New Roman" w:eastAsia="Times New Roman" w:hAnsi="Times New Roman" w:cs="Times New Roman"/>
          <w:sz w:val="16"/>
        </w:rPr>
      </w:pPr>
    </w:p>
    <w:p w14:paraId="79AF3D3E" w14:textId="1499BB04" w:rsidR="00CD7FC3" w:rsidRDefault="00C3306E">
      <w:pPr>
        <w:spacing w:line="0" w:lineRule="atLeast"/>
      </w:pPr>
      <w:r>
        <w:rPr>
          <w:rFonts w:ascii="Times New Roman" w:eastAsia="Times New Roman" w:hAnsi="Times New Roman" w:cs="Times New Roman"/>
          <w:noProof/>
        </w:rPr>
        <w:drawing>
          <wp:inline distT="0" distB="0" distL="0" distR="0" wp14:anchorId="111FE3BA" wp14:editId="57488817">
            <wp:extent cx="34925" cy="131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l="-952" t="-246" r="-952" b="-246"/>
                    <a:stretch>
                      <a:fillRect/>
                    </a:stretch>
                  </pic:blipFill>
                  <pic:spPr bwMode="auto">
                    <a:xfrm>
                      <a:off x="0" y="0"/>
                      <a:ext cx="34925" cy="131445"/>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print "Decrypt: "+</w:t>
      </w:r>
      <w:proofErr w:type="spellStart"/>
      <w:proofErr w:type="gramStart"/>
      <w:r w:rsidR="00CD7FC3">
        <w:rPr>
          <w:rFonts w:ascii="Lucida Console" w:eastAsia="Lucida Console" w:hAnsi="Lucida Console" w:cs="Lucida Console"/>
          <w:sz w:val="16"/>
        </w:rPr>
        <w:t>bob.decrypt</w:t>
      </w:r>
      <w:proofErr w:type="spellEnd"/>
      <w:proofErr w:type="gramEnd"/>
      <w:r w:rsidR="00CD7FC3">
        <w:rPr>
          <w:rFonts w:ascii="Lucida Console" w:eastAsia="Lucida Console" w:hAnsi="Lucida Console" w:cs="Lucida Console"/>
          <w:sz w:val="16"/>
        </w:rPr>
        <w:t>(ciphertext)</w:t>
      </w:r>
    </w:p>
    <w:p w14:paraId="52CD5F58" w14:textId="77777777" w:rsidR="00CD7FC3" w:rsidRDefault="00CD7FC3">
      <w:pPr>
        <w:spacing w:line="135" w:lineRule="exact"/>
        <w:rPr>
          <w:rFonts w:ascii="Times New Roman" w:eastAsia="Times New Roman" w:hAnsi="Times New Roman" w:cs="Times New Roman"/>
          <w:sz w:val="16"/>
        </w:rPr>
      </w:pPr>
    </w:p>
    <w:p w14:paraId="2BCF9B7F" w14:textId="77777777" w:rsidR="00CD7FC3" w:rsidRDefault="00CD7FC3">
      <w:pPr>
        <w:spacing w:line="0" w:lineRule="atLeast"/>
        <w:ind w:left="140"/>
      </w:pPr>
      <w:r>
        <w:rPr>
          <w:rFonts w:ascii="Lucida Console" w:eastAsia="Lucida Console" w:hAnsi="Lucida Console" w:cs="Lucida Console"/>
          <w:sz w:val="16"/>
        </w:rPr>
        <w:t xml:space="preserve">signature = </w:t>
      </w:r>
      <w:proofErr w:type="spellStart"/>
      <w:proofErr w:type="gramStart"/>
      <w:r>
        <w:rPr>
          <w:rFonts w:ascii="Lucida Console" w:eastAsia="Lucida Console" w:hAnsi="Lucida Console" w:cs="Lucida Console"/>
          <w:sz w:val="16"/>
        </w:rPr>
        <w:t>bob.sign</w:t>
      </w:r>
      <w:proofErr w:type="spellEnd"/>
      <w:proofErr w:type="gramEnd"/>
      <w:r>
        <w:rPr>
          <w:rFonts w:ascii="Lucida Console" w:eastAsia="Lucida Console" w:hAnsi="Lucida Console" w:cs="Lucida Console"/>
          <w:sz w:val="16"/>
        </w:rPr>
        <w:t>("Alice")</w:t>
      </w:r>
    </w:p>
    <w:p w14:paraId="568D1986" w14:textId="77777777" w:rsidR="00CD7FC3" w:rsidRDefault="00CD7FC3">
      <w:pPr>
        <w:spacing w:line="162" w:lineRule="exact"/>
        <w:rPr>
          <w:rFonts w:ascii="Times New Roman" w:eastAsia="Times New Roman" w:hAnsi="Times New Roman" w:cs="Times New Roman"/>
          <w:sz w:val="16"/>
        </w:rPr>
      </w:pPr>
    </w:p>
    <w:p w14:paraId="7E1900F8" w14:textId="77777777" w:rsidR="00CD7FC3" w:rsidRDefault="00CD7FC3">
      <w:pPr>
        <w:spacing w:line="0" w:lineRule="atLeast"/>
        <w:ind w:left="140"/>
      </w:pPr>
      <w:r>
        <w:rPr>
          <w:rFonts w:ascii="Lucida Console" w:eastAsia="Lucida Console" w:hAnsi="Lucida Console" w:cs="Lucida Console"/>
          <w:sz w:val="16"/>
        </w:rPr>
        <w:t>print</w:t>
      </w:r>
    </w:p>
    <w:p w14:paraId="20471B63" w14:textId="77777777" w:rsidR="00CD7FC3" w:rsidRDefault="00CD7FC3">
      <w:pPr>
        <w:spacing w:line="1" w:lineRule="exact"/>
        <w:rPr>
          <w:rFonts w:ascii="Times New Roman" w:eastAsia="Times New Roman" w:hAnsi="Times New Roman" w:cs="Times New Roman"/>
          <w:sz w:val="16"/>
        </w:rPr>
      </w:pPr>
    </w:p>
    <w:p w14:paraId="62F27104" w14:textId="559F69E8" w:rsidR="00CD7FC3" w:rsidRDefault="00CD7FC3">
      <w:pPr>
        <w:spacing w:line="242" w:lineRule="auto"/>
        <w:ind w:right="2100" w:firstLine="135"/>
      </w:pPr>
      <w:r>
        <w:rPr>
          <w:rFonts w:ascii="Lucida Console" w:eastAsia="Lucida Console" w:hAnsi="Lucida Console" w:cs="Lucida Console"/>
          <w:sz w:val="16"/>
        </w:rPr>
        <w:t>print "Bob verified: "+ str(</w:t>
      </w:r>
      <w:proofErr w:type="spellStart"/>
      <w:r>
        <w:rPr>
          <w:rFonts w:ascii="Lucida Console" w:eastAsia="Lucida Console" w:hAnsi="Lucida Console" w:cs="Lucida Console"/>
          <w:sz w:val="16"/>
        </w:rPr>
        <w:t>pyelliptic.ECC</w:t>
      </w:r>
      <w:proofErr w:type="spellEnd"/>
      <w:r>
        <w:rPr>
          <w:rFonts w:ascii="Lucida Console" w:eastAsia="Lucida Console" w:hAnsi="Lucida Console" w:cs="Lucida Console"/>
          <w:sz w:val="16"/>
        </w:rPr>
        <w:t>(</w:t>
      </w:r>
      <w:proofErr w:type="spellStart"/>
      <w:r>
        <w:rPr>
          <w:rFonts w:ascii="Lucida Console" w:eastAsia="Lucida Console" w:hAnsi="Lucida Console" w:cs="Lucida Console"/>
          <w:sz w:val="16"/>
        </w:rPr>
        <w:t>pubkey</w:t>
      </w:r>
      <w:proofErr w:type="spellEnd"/>
      <w:r>
        <w:rPr>
          <w:rFonts w:ascii="Lucida Console" w:eastAsia="Lucida Console" w:hAnsi="Lucida Console" w:cs="Lucida Console"/>
          <w:sz w:val="16"/>
        </w:rPr>
        <w:t>=</w:t>
      </w:r>
      <w:proofErr w:type="spellStart"/>
      <w:r>
        <w:rPr>
          <w:rFonts w:ascii="Lucida Console" w:eastAsia="Lucida Console" w:hAnsi="Lucida Console" w:cs="Lucida Console"/>
          <w:sz w:val="16"/>
        </w:rPr>
        <w:t>bob.get_</w:t>
      </w:r>
      <w:proofErr w:type="gramStart"/>
      <w:r>
        <w:rPr>
          <w:rFonts w:ascii="Lucida Console" w:eastAsia="Lucida Console" w:hAnsi="Lucida Console" w:cs="Lucida Console"/>
          <w:sz w:val="16"/>
        </w:rPr>
        <w:t>pubkey</w:t>
      </w:r>
      <w:proofErr w:type="spellEnd"/>
      <w:r>
        <w:rPr>
          <w:rFonts w:ascii="Lucida Console" w:eastAsia="Lucida Console" w:hAnsi="Lucida Console" w:cs="Lucida Console"/>
          <w:sz w:val="16"/>
        </w:rPr>
        <w:t>(</w:t>
      </w:r>
      <w:proofErr w:type="gramEnd"/>
      <w:r>
        <w:rPr>
          <w:rFonts w:ascii="Lucida Console" w:eastAsia="Lucida Console" w:hAnsi="Lucida Console" w:cs="Lucida Console"/>
          <w:sz w:val="16"/>
        </w:rPr>
        <w:t xml:space="preserve">)).verify </w:t>
      </w:r>
      <w:r w:rsidR="00C3306E">
        <w:rPr>
          <w:rFonts w:ascii="Lucida Console" w:eastAsia="Lucida Console" w:hAnsi="Lucida Console" w:cs="Lucida Console"/>
          <w:noProof/>
          <w:sz w:val="16"/>
        </w:rPr>
        <w:drawing>
          <wp:inline distT="0" distB="0" distL="0" distR="0" wp14:anchorId="0F700A93" wp14:editId="554F132C">
            <wp:extent cx="34925" cy="104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l="-952" t="-302" r="-952" b="-302"/>
                    <a:stretch>
                      <a:fillRect/>
                    </a:stretch>
                  </pic:blipFill>
                  <pic:spPr bwMode="auto">
                    <a:xfrm>
                      <a:off x="0" y="0"/>
                      <a:ext cx="34925" cy="104140"/>
                    </a:xfrm>
                    <a:prstGeom prst="rect">
                      <a:avLst/>
                    </a:prstGeom>
                    <a:solidFill>
                      <a:srgbClr val="FFFFFF"/>
                    </a:solidFill>
                    <a:ln>
                      <a:noFill/>
                    </a:ln>
                  </pic:spPr>
                </pic:pic>
              </a:graphicData>
            </a:graphic>
          </wp:inline>
        </w:drawing>
      </w:r>
      <w:r>
        <w:rPr>
          <w:rFonts w:ascii="Lucida Console" w:eastAsia="Lucida Console" w:hAnsi="Lucida Console" w:cs="Lucida Console"/>
          <w:sz w:val="16"/>
        </w:rPr>
        <w:t xml:space="preserve"> (signature, "Alice"))</w:t>
      </w:r>
    </w:p>
    <w:p w14:paraId="09E68E4F" w14:textId="6C299D00" w:rsidR="00CD7FC3" w:rsidRDefault="00C3306E">
      <w:pPr>
        <w:spacing w:line="20" w:lineRule="exact"/>
        <w:rPr>
          <w:rFonts w:ascii="Times New Roman" w:eastAsia="Times New Roman" w:hAnsi="Times New Roman" w:cs="Times New Roman"/>
          <w:sz w:val="16"/>
        </w:rPr>
      </w:pPr>
      <w:r>
        <w:rPr>
          <w:noProof/>
        </w:rPr>
        <w:drawing>
          <wp:anchor distT="0" distB="0" distL="114935" distR="114935" simplePos="0" relativeHeight="251649024" behindDoc="1" locked="0" layoutInCell="1" allowOverlap="1" wp14:anchorId="58525F20" wp14:editId="3B3144CF">
            <wp:simplePos x="0" y="0"/>
            <wp:positionH relativeFrom="column">
              <wp:posOffset>1270</wp:posOffset>
            </wp:positionH>
            <wp:positionV relativeFrom="paragraph">
              <wp:posOffset>147320</wp:posOffset>
            </wp:positionV>
            <wp:extent cx="5901055" cy="381635"/>
            <wp:effectExtent l="0" t="0" r="0" b="0"/>
            <wp:wrapNone/>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l="-5" t="-82" r="-5" b="-82"/>
                    <a:stretch>
                      <a:fillRect/>
                    </a:stretch>
                  </pic:blipFill>
                  <pic:spPr bwMode="auto">
                    <a:xfrm>
                      <a:off x="0" y="0"/>
                      <a:ext cx="5901055" cy="381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EE16BB" w14:textId="77777777" w:rsidR="00CD7FC3" w:rsidRDefault="00CD7FC3">
      <w:pPr>
        <w:spacing w:line="229" w:lineRule="exact"/>
        <w:rPr>
          <w:rFonts w:ascii="Times New Roman" w:eastAsia="Times New Roman" w:hAnsi="Times New Roman" w:cs="Times New Roman"/>
        </w:rPr>
      </w:pPr>
    </w:p>
    <w:p w14:paraId="04EB0052" w14:textId="358283B1" w:rsidR="00CD7FC3" w:rsidRDefault="00CD7FC3">
      <w:pPr>
        <w:ind w:right="1020" w:firstLine="135"/>
      </w:pPr>
      <w:r>
        <w:rPr>
          <w:rFonts w:ascii="Times New Roman" w:eastAsia="Times New Roman" w:hAnsi="Times New Roman" w:cs="Times New Roman"/>
          <w:sz w:val="24"/>
        </w:rPr>
        <w:t xml:space="preserve">For a message of “Hello. Alice”, what is the ciphertext sent (just include the first four </w:t>
      </w:r>
      <w:r w:rsidR="00C3306E">
        <w:rPr>
          <w:rFonts w:ascii="Times New Roman" w:eastAsia="Times New Roman" w:hAnsi="Times New Roman" w:cs="Times New Roman"/>
          <w:noProof/>
          <w:sz w:val="24"/>
        </w:rPr>
        <w:drawing>
          <wp:inline distT="0" distB="0" distL="0" distR="0" wp14:anchorId="6B183187" wp14:editId="07251AD1">
            <wp:extent cx="34925" cy="159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l="-952" t="-195" r="-952" b="-195"/>
                    <a:stretch>
                      <a:fillRect/>
                    </a:stretch>
                  </pic:blipFill>
                  <pic:spPr bwMode="auto">
                    <a:xfrm>
                      <a:off x="0" y="0"/>
                      <a:ext cx="34925" cy="159385"/>
                    </a:xfrm>
                    <a:prstGeom prst="rect">
                      <a:avLst/>
                    </a:prstGeom>
                    <a:solidFill>
                      <a:srgbClr val="FFFFFF"/>
                    </a:solidFill>
                    <a:ln>
                      <a:noFill/>
                    </a:ln>
                  </pic:spPr>
                </pic:pic>
              </a:graphicData>
            </a:graphic>
          </wp:inline>
        </w:drawing>
      </w:r>
      <w:r>
        <w:rPr>
          <w:rFonts w:ascii="Times New Roman" w:eastAsia="Times New Roman" w:hAnsi="Times New Roman" w:cs="Times New Roman"/>
          <w:sz w:val="24"/>
        </w:rPr>
        <w:t xml:space="preserve"> characters):</w:t>
      </w:r>
    </w:p>
    <w:p w14:paraId="4677EAFB" w14:textId="77777777" w:rsidR="00CD7FC3" w:rsidRDefault="00CD7FC3">
      <w:pPr>
        <w:spacing w:line="146" w:lineRule="exact"/>
        <w:rPr>
          <w:rFonts w:ascii="Times New Roman" w:eastAsia="Times New Roman" w:hAnsi="Times New Roman" w:cs="Times New Roman"/>
          <w:sz w:val="24"/>
        </w:rPr>
      </w:pPr>
    </w:p>
    <w:p w14:paraId="017E8AEF" w14:textId="77777777" w:rsidR="00CD7FC3" w:rsidRDefault="00CD7FC3">
      <w:pPr>
        <w:spacing w:line="0" w:lineRule="atLeast"/>
        <w:ind w:left="9060"/>
        <w:sectPr w:rsidR="00CD7FC3">
          <w:type w:val="continuous"/>
          <w:pgSz w:w="11906" w:h="16820"/>
          <w:pgMar w:top="1375" w:right="1220" w:bottom="425" w:left="1300" w:header="720" w:footer="720" w:gutter="0"/>
          <w:cols w:space="720"/>
          <w:docGrid w:linePitch="360"/>
        </w:sectPr>
      </w:pPr>
      <w:r>
        <w:rPr>
          <w:rFonts w:ascii="Palatino Linotype" w:eastAsia="Palatino Linotype" w:hAnsi="Palatino Linotype" w:cs="Palatino Linotype"/>
          <w:sz w:val="22"/>
        </w:rPr>
        <w:t>5</w:t>
      </w:r>
    </w:p>
    <w:p w14:paraId="6EA4ADF1" w14:textId="14F11DB6" w:rsidR="00CD7FC3" w:rsidRDefault="00C3306E">
      <w:pPr>
        <w:spacing w:line="200" w:lineRule="exact"/>
        <w:rPr>
          <w:rFonts w:ascii="Times New Roman" w:eastAsia="Times New Roman" w:hAnsi="Times New Roman" w:cs="Times New Roman"/>
          <w:sz w:val="22"/>
        </w:rPr>
      </w:pPr>
      <w:r>
        <w:rPr>
          <w:noProof/>
        </w:rPr>
        <w:lastRenderedPageBreak/>
        <w:drawing>
          <wp:anchor distT="0" distB="0" distL="114935" distR="114935" simplePos="0" relativeHeight="251650048" behindDoc="1" locked="0" layoutInCell="1" allowOverlap="1" wp14:anchorId="1A30FF42" wp14:editId="12745BC4">
            <wp:simplePos x="0" y="0"/>
            <wp:positionH relativeFrom="page">
              <wp:posOffset>826770</wp:posOffset>
            </wp:positionH>
            <wp:positionV relativeFrom="page">
              <wp:posOffset>900430</wp:posOffset>
            </wp:positionV>
            <wp:extent cx="5901055" cy="1225550"/>
            <wp:effectExtent l="0" t="0" r="0" b="0"/>
            <wp:wrapNone/>
            <wp:docPr id="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l="-5" t="-26" r="-5" b="-26"/>
                    <a:stretch>
                      <a:fillRect/>
                    </a:stretch>
                  </pic:blipFill>
                  <pic:spPr bwMode="auto">
                    <a:xfrm>
                      <a:off x="0" y="0"/>
                      <a:ext cx="5901055" cy="12255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5" w:name="page6"/>
      <w:bookmarkEnd w:id="5"/>
    </w:p>
    <w:p w14:paraId="3EB1DC74" w14:textId="77777777" w:rsidR="00CD7FC3" w:rsidRDefault="00CD7FC3">
      <w:pPr>
        <w:spacing w:line="200" w:lineRule="exact"/>
        <w:rPr>
          <w:rFonts w:ascii="Times New Roman" w:eastAsia="Times New Roman" w:hAnsi="Times New Roman" w:cs="Times New Roman"/>
        </w:rPr>
      </w:pPr>
    </w:p>
    <w:p w14:paraId="486334B8" w14:textId="77777777" w:rsidR="00CD7FC3" w:rsidRDefault="00CD7FC3">
      <w:pPr>
        <w:spacing w:line="322" w:lineRule="exact"/>
        <w:rPr>
          <w:rFonts w:ascii="Times New Roman" w:eastAsia="Times New Roman" w:hAnsi="Times New Roman" w:cs="Times New Roman"/>
        </w:rPr>
      </w:pPr>
    </w:p>
    <w:p w14:paraId="20EA43DF" w14:textId="214BE328" w:rsidR="00CD7FC3" w:rsidRDefault="00C3306E">
      <w:pPr>
        <w:spacing w:line="0" w:lineRule="atLeast"/>
      </w:pPr>
      <w:r>
        <w:rPr>
          <w:rFonts w:ascii="Times New Roman" w:eastAsia="Times New Roman" w:hAnsi="Times New Roman" w:cs="Times New Roman"/>
          <w:noProof/>
        </w:rPr>
        <w:drawing>
          <wp:inline distT="0" distB="0" distL="0" distR="0" wp14:anchorId="64BD3A27" wp14:editId="2380DA85">
            <wp:extent cx="34925" cy="19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l="-952" t="-162" r="-952" b="-162"/>
                    <a:stretch>
                      <a:fillRect/>
                    </a:stretch>
                  </pic:blipFill>
                  <pic:spPr bwMode="auto">
                    <a:xfrm>
                      <a:off x="0" y="0"/>
                      <a:ext cx="34925" cy="19367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How is the signature used in this example?</w:t>
      </w:r>
    </w:p>
    <w:p w14:paraId="563A915C" w14:textId="77777777" w:rsidR="00CD7FC3" w:rsidRDefault="00CD7FC3">
      <w:pPr>
        <w:spacing w:line="200" w:lineRule="exact"/>
        <w:rPr>
          <w:rFonts w:ascii="Times New Roman" w:eastAsia="Times New Roman" w:hAnsi="Times New Roman" w:cs="Times New Roman"/>
          <w:sz w:val="24"/>
        </w:rPr>
      </w:pPr>
    </w:p>
    <w:p w14:paraId="1FE75DFA" w14:textId="77777777" w:rsidR="00CD7FC3" w:rsidRDefault="00CD7FC3">
      <w:pPr>
        <w:spacing w:line="200" w:lineRule="exact"/>
        <w:rPr>
          <w:rFonts w:ascii="Times New Roman" w:eastAsia="Times New Roman" w:hAnsi="Times New Roman" w:cs="Times New Roman"/>
        </w:rPr>
      </w:pPr>
    </w:p>
    <w:p w14:paraId="0A0CF459" w14:textId="77777777" w:rsidR="00CD7FC3" w:rsidRDefault="00CD7FC3">
      <w:pPr>
        <w:spacing w:line="200" w:lineRule="exact"/>
        <w:rPr>
          <w:rFonts w:ascii="Times New Roman" w:eastAsia="Times New Roman" w:hAnsi="Times New Roman" w:cs="Times New Roman"/>
        </w:rPr>
      </w:pPr>
    </w:p>
    <w:p w14:paraId="2E06BA79" w14:textId="77777777" w:rsidR="00CD7FC3" w:rsidRDefault="00CD7FC3">
      <w:pPr>
        <w:spacing w:line="200" w:lineRule="exact"/>
        <w:rPr>
          <w:rFonts w:ascii="Times New Roman" w:eastAsia="Times New Roman" w:hAnsi="Times New Roman" w:cs="Times New Roman"/>
        </w:rPr>
      </w:pPr>
    </w:p>
    <w:p w14:paraId="532C7A04" w14:textId="77777777" w:rsidR="00CD7FC3" w:rsidRDefault="00CD7FC3">
      <w:pPr>
        <w:spacing w:line="234" w:lineRule="exact"/>
        <w:rPr>
          <w:rFonts w:ascii="Times New Roman" w:eastAsia="Times New Roman" w:hAnsi="Times New Roman" w:cs="Times New Roman"/>
        </w:rPr>
      </w:pPr>
    </w:p>
    <w:p w14:paraId="6C51BEEC" w14:textId="77777777" w:rsidR="00CD7FC3" w:rsidRDefault="00CD7FC3">
      <w:pPr>
        <w:tabs>
          <w:tab w:val="left" w:pos="680"/>
        </w:tabs>
        <w:spacing w:line="223" w:lineRule="auto"/>
        <w:ind w:left="700" w:hanging="559"/>
        <w:jc w:val="both"/>
      </w:pPr>
      <w:r>
        <w:rPr>
          <w:rFonts w:ascii="Times New Roman" w:eastAsia="Times New Roman" w:hAnsi="Times New Roman" w:cs="Times New Roman"/>
          <w:b/>
          <w:sz w:val="24"/>
        </w:rPr>
        <w:t>D.2</w:t>
      </w:r>
      <w:r>
        <w:rPr>
          <w:rFonts w:ascii="Times New Roman" w:eastAsia="Times New Roman" w:hAnsi="Times New Roman" w:cs="Times New Roman"/>
        </w:rPr>
        <w:tab/>
      </w:r>
      <w:r>
        <w:rPr>
          <w:rFonts w:ascii="Times New Roman" w:eastAsia="Times New Roman" w:hAnsi="Times New Roman" w:cs="Times New Roman"/>
          <w:sz w:val="24"/>
        </w:rPr>
        <w:t xml:space="preserve">Let’s say we create an elliptic curve with </w:t>
      </w:r>
      <w:r>
        <w:rPr>
          <w:rFonts w:ascii="Times New Roman" w:eastAsia="Times New Roman" w:hAnsi="Times New Roman" w:cs="Times New Roman"/>
          <w:i/>
          <w:sz w:val="24"/>
        </w:rPr>
        <w:t>y</w:t>
      </w:r>
      <w:r>
        <w:rPr>
          <w:rFonts w:ascii="Times New Roman" w:eastAsia="Times New Roman" w:hAnsi="Times New Roman" w:cs="Times New Roman"/>
          <w:sz w:val="31"/>
          <w:vertAlign w:val="superscript"/>
        </w:rPr>
        <w:t>2</w:t>
      </w:r>
      <w:r>
        <w:rPr>
          <w:rFonts w:ascii="Times New Roman" w:eastAsia="Times New Roman" w:hAnsi="Times New Roman" w:cs="Times New Roman"/>
          <w:sz w:val="24"/>
        </w:rPr>
        <w:t xml:space="preserve"> = </w:t>
      </w:r>
      <w:r>
        <w:rPr>
          <w:rFonts w:ascii="Times New Roman" w:eastAsia="Times New Roman" w:hAnsi="Times New Roman" w:cs="Times New Roman"/>
          <w:i/>
          <w:sz w:val="24"/>
        </w:rPr>
        <w:t>x</w:t>
      </w:r>
      <w:r>
        <w:rPr>
          <w:rFonts w:ascii="Times New Roman" w:eastAsia="Times New Roman" w:hAnsi="Times New Roman" w:cs="Times New Roman"/>
          <w:sz w:val="31"/>
          <w:vertAlign w:val="superscript"/>
        </w:rPr>
        <w:t>3</w:t>
      </w:r>
      <w:r>
        <w:rPr>
          <w:rFonts w:ascii="Times New Roman" w:eastAsia="Times New Roman" w:hAnsi="Times New Roman" w:cs="Times New Roman"/>
          <w:sz w:val="24"/>
        </w:rPr>
        <w:t xml:space="preserve"> + 7, and with a prime number of 89, generate the first five (</w:t>
      </w:r>
      <w:proofErr w:type="spellStart"/>
      <w:proofErr w:type="gramStart"/>
      <w:r>
        <w:rPr>
          <w:rFonts w:ascii="Times New Roman" w:eastAsia="Times New Roman" w:hAnsi="Times New Roman" w:cs="Times New Roman"/>
          <w:i/>
          <w:sz w:val="24"/>
        </w:rPr>
        <w:t>x</w:t>
      </w:r>
      <w:r>
        <w:rPr>
          <w:rFonts w:ascii="Times New Roman" w:eastAsia="Times New Roman" w:hAnsi="Times New Roman" w:cs="Times New Roman"/>
          <w:sz w:val="24"/>
        </w:rPr>
        <w:t>,</w:t>
      </w:r>
      <w:r>
        <w:rPr>
          <w:rFonts w:ascii="Times New Roman" w:eastAsia="Times New Roman" w:hAnsi="Times New Roman" w:cs="Times New Roman"/>
          <w:i/>
          <w:sz w:val="24"/>
        </w:rPr>
        <w:t>y</w:t>
      </w:r>
      <w:proofErr w:type="spellEnd"/>
      <w:proofErr w:type="gramEnd"/>
      <w:r>
        <w:rPr>
          <w:rFonts w:ascii="Times New Roman" w:eastAsia="Times New Roman" w:hAnsi="Times New Roman" w:cs="Times New Roman"/>
          <w:sz w:val="24"/>
        </w:rPr>
        <w:t>) points for the finite field elliptic curve. You can use the Python code at the following to generate them:</w:t>
      </w:r>
    </w:p>
    <w:p w14:paraId="17164AEA" w14:textId="77777777" w:rsidR="00CD7FC3" w:rsidRDefault="00CD7FC3">
      <w:pPr>
        <w:spacing w:line="218" w:lineRule="exact"/>
        <w:rPr>
          <w:rFonts w:ascii="Times New Roman" w:eastAsia="Times New Roman" w:hAnsi="Times New Roman" w:cs="Times New Roman"/>
          <w:sz w:val="24"/>
        </w:rPr>
      </w:pPr>
    </w:p>
    <w:p w14:paraId="4D44AB21" w14:textId="0ACF3CA1" w:rsidR="00CD7FC3" w:rsidRDefault="00CD7FC3">
      <w:pPr>
        <w:spacing w:line="480" w:lineRule="auto"/>
        <w:ind w:right="4500" w:firstLine="135"/>
      </w:pPr>
      <w:r>
        <w:rPr>
          <w:rFonts w:ascii="Times New Roman" w:eastAsia="Times New Roman" w:hAnsi="Times New Roman" w:cs="Times New Roman"/>
          <w:sz w:val="23"/>
        </w:rPr>
        <w:t xml:space="preserve">https://asecuritysite.com/encryption/ecc_points </w:t>
      </w:r>
      <w:r w:rsidR="00C3306E">
        <w:rPr>
          <w:rFonts w:ascii="Times New Roman" w:eastAsia="Times New Roman" w:hAnsi="Times New Roman" w:cs="Times New Roman"/>
          <w:noProof/>
          <w:sz w:val="23"/>
        </w:rPr>
        <w:drawing>
          <wp:inline distT="0" distB="0" distL="0" distR="0" wp14:anchorId="4A6CC654" wp14:editId="5368BBE0">
            <wp:extent cx="34925" cy="207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l="-952" t="-151" r="-952" b="-151"/>
                    <a:stretch>
                      <a:fillRect/>
                    </a:stretch>
                  </pic:blipFill>
                  <pic:spPr bwMode="auto">
                    <a:xfrm>
                      <a:off x="0" y="0"/>
                      <a:ext cx="34925" cy="207645"/>
                    </a:xfrm>
                    <a:prstGeom prst="rect">
                      <a:avLst/>
                    </a:prstGeom>
                    <a:solidFill>
                      <a:srgbClr val="FFFFFF"/>
                    </a:solidFill>
                    <a:ln>
                      <a:noFill/>
                    </a:ln>
                  </pic:spPr>
                </pic:pic>
              </a:graphicData>
            </a:graphic>
          </wp:inline>
        </w:drawing>
      </w:r>
      <w:r>
        <w:rPr>
          <w:rFonts w:ascii="Times New Roman" w:eastAsia="Times New Roman" w:hAnsi="Times New Roman" w:cs="Times New Roman"/>
          <w:sz w:val="23"/>
        </w:rPr>
        <w:t xml:space="preserve"> First five points:</w:t>
      </w:r>
      <w:r w:rsidR="00143FDD" w:rsidRPr="00143FDD">
        <w:t xml:space="preserve"> </w:t>
      </w:r>
      <w:r w:rsidR="00143FDD" w:rsidRPr="00143FDD">
        <w:rPr>
          <w:rFonts w:ascii="Times New Roman" w:eastAsia="Times New Roman" w:hAnsi="Times New Roman" w:cs="Times New Roman"/>
          <w:sz w:val="23"/>
        </w:rPr>
        <w:t>(14, 9) (15, 0) (16, 3)</w:t>
      </w:r>
    </w:p>
    <w:p w14:paraId="5E65ECB3" w14:textId="25B76AFF" w:rsidR="00CD7FC3" w:rsidRDefault="00C3306E">
      <w:pPr>
        <w:spacing w:line="20" w:lineRule="exact"/>
        <w:rPr>
          <w:rFonts w:ascii="Times New Roman" w:eastAsia="Times New Roman" w:hAnsi="Times New Roman" w:cs="Times New Roman"/>
          <w:sz w:val="23"/>
        </w:rPr>
      </w:pPr>
      <w:r>
        <w:rPr>
          <w:noProof/>
        </w:rPr>
        <w:drawing>
          <wp:anchor distT="0" distB="0" distL="114935" distR="114935" simplePos="0" relativeHeight="251651072" behindDoc="1" locked="0" layoutInCell="1" allowOverlap="1" wp14:anchorId="4A016E64" wp14:editId="2DE783C8">
            <wp:simplePos x="0" y="0"/>
            <wp:positionH relativeFrom="column">
              <wp:posOffset>1270</wp:posOffset>
            </wp:positionH>
            <wp:positionV relativeFrom="paragraph">
              <wp:posOffset>-430530</wp:posOffset>
            </wp:positionV>
            <wp:extent cx="5901055" cy="737870"/>
            <wp:effectExtent l="0" t="0" r="0" b="0"/>
            <wp:wrapNone/>
            <wp:docPr id="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l="-5" t="-43" r="-5" b="-43"/>
                    <a:stretch>
                      <a:fillRect/>
                    </a:stretch>
                  </pic:blipFill>
                  <pic:spPr bwMode="auto">
                    <a:xfrm>
                      <a:off x="0" y="0"/>
                      <a:ext cx="5901055" cy="7378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367575" w14:textId="77777777" w:rsidR="00CD7FC3" w:rsidRDefault="00CD7FC3">
      <w:pPr>
        <w:spacing w:line="200" w:lineRule="exact"/>
        <w:rPr>
          <w:rFonts w:ascii="Times New Roman" w:eastAsia="Times New Roman" w:hAnsi="Times New Roman" w:cs="Times New Roman"/>
        </w:rPr>
      </w:pPr>
    </w:p>
    <w:p w14:paraId="4F44C898" w14:textId="77777777" w:rsidR="00CD7FC3" w:rsidRDefault="00CD7FC3">
      <w:pPr>
        <w:spacing w:line="200" w:lineRule="exact"/>
        <w:rPr>
          <w:rFonts w:ascii="Times New Roman" w:eastAsia="Times New Roman" w:hAnsi="Times New Roman" w:cs="Times New Roman"/>
        </w:rPr>
      </w:pPr>
    </w:p>
    <w:p w14:paraId="1CD046D0" w14:textId="77777777" w:rsidR="00CD7FC3" w:rsidRDefault="00CD7FC3">
      <w:pPr>
        <w:spacing w:line="272" w:lineRule="exact"/>
        <w:rPr>
          <w:rFonts w:ascii="Times New Roman" w:eastAsia="Times New Roman" w:hAnsi="Times New Roman" w:cs="Times New Roman"/>
        </w:rPr>
      </w:pPr>
    </w:p>
    <w:p w14:paraId="7D3959FF" w14:textId="77777777" w:rsidR="00CD7FC3" w:rsidRDefault="00CD7FC3">
      <w:pPr>
        <w:tabs>
          <w:tab w:val="left" w:pos="680"/>
        </w:tabs>
        <w:spacing w:line="242" w:lineRule="auto"/>
        <w:ind w:left="700" w:hanging="559"/>
        <w:jc w:val="both"/>
      </w:pPr>
      <w:r>
        <w:rPr>
          <w:rFonts w:ascii="Times New Roman" w:eastAsia="Times New Roman" w:hAnsi="Times New Roman" w:cs="Times New Roman"/>
          <w:b/>
          <w:sz w:val="24"/>
        </w:rPr>
        <w:t>D.3</w:t>
      </w:r>
      <w:r>
        <w:rPr>
          <w:rFonts w:ascii="Times New Roman" w:eastAsia="Times New Roman" w:hAnsi="Times New Roman" w:cs="Times New Roman"/>
        </w:rPr>
        <w:tab/>
      </w:r>
      <w:r>
        <w:rPr>
          <w:rFonts w:ascii="Times New Roman" w:eastAsia="Times New Roman" w:hAnsi="Times New Roman" w:cs="Times New Roman"/>
          <w:sz w:val="24"/>
        </w:rPr>
        <w:t>Elliptic curve methods are often used to sign messages, and where Bob will sign a message with his private key, and where Alice can prove that he has signed it by using his public key. With ECC, we can use ECDSA, and which was used in the first version of Bitcoin. Enter the following code:</w:t>
      </w:r>
    </w:p>
    <w:p w14:paraId="1C3E93EF" w14:textId="441FA207"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52096" behindDoc="1" locked="0" layoutInCell="1" allowOverlap="1" wp14:anchorId="33F4BF0E" wp14:editId="49971579">
            <wp:simplePos x="0" y="0"/>
            <wp:positionH relativeFrom="column">
              <wp:posOffset>1270</wp:posOffset>
            </wp:positionH>
            <wp:positionV relativeFrom="paragraph">
              <wp:posOffset>147955</wp:posOffset>
            </wp:positionV>
            <wp:extent cx="5901055" cy="2399030"/>
            <wp:effectExtent l="0" t="0" r="0" b="0"/>
            <wp:wrapNone/>
            <wp:docPr id="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l="-5" t="-12" r="-5" b="-12"/>
                    <a:stretch>
                      <a:fillRect/>
                    </a:stretch>
                  </pic:blipFill>
                  <pic:spPr bwMode="auto">
                    <a:xfrm>
                      <a:off x="0" y="0"/>
                      <a:ext cx="5901055" cy="23990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7BDFAE3" w14:textId="77777777" w:rsidR="00CD7FC3" w:rsidRDefault="00CD7FC3">
      <w:pPr>
        <w:spacing w:line="261" w:lineRule="exact"/>
        <w:rPr>
          <w:rFonts w:ascii="Times New Roman" w:eastAsia="Times New Roman" w:hAnsi="Times New Roman" w:cs="Times New Roman"/>
        </w:rPr>
      </w:pPr>
    </w:p>
    <w:p w14:paraId="3E4E9FBF" w14:textId="77777777" w:rsidR="00CD7FC3" w:rsidRDefault="00CD7FC3">
      <w:pPr>
        <w:spacing w:line="225" w:lineRule="auto"/>
        <w:ind w:left="140" w:right="1020"/>
      </w:pPr>
      <w:r>
        <w:rPr>
          <w:rFonts w:ascii="Lucida Console" w:eastAsia="Lucida Console" w:hAnsi="Lucida Console" w:cs="Lucida Console"/>
          <w:sz w:val="16"/>
        </w:rPr>
        <w:t xml:space="preserve">from </w:t>
      </w:r>
      <w:proofErr w:type="spellStart"/>
      <w:r>
        <w:rPr>
          <w:rFonts w:ascii="Lucida Console" w:eastAsia="Lucida Console" w:hAnsi="Lucida Console" w:cs="Lucida Console"/>
          <w:sz w:val="16"/>
        </w:rPr>
        <w:t>ecdsa</w:t>
      </w:r>
      <w:proofErr w:type="spellEnd"/>
      <w:r>
        <w:rPr>
          <w:rFonts w:ascii="Lucida Console" w:eastAsia="Lucida Console" w:hAnsi="Lucida Console" w:cs="Lucida Console"/>
          <w:sz w:val="16"/>
        </w:rPr>
        <w:t xml:space="preserve"> import </w:t>
      </w:r>
      <w:proofErr w:type="gramStart"/>
      <w:r>
        <w:rPr>
          <w:rFonts w:ascii="Lucida Console" w:eastAsia="Lucida Console" w:hAnsi="Lucida Console" w:cs="Lucida Console"/>
          <w:sz w:val="16"/>
        </w:rPr>
        <w:t>SigningKey,NIST</w:t>
      </w:r>
      <w:proofErr w:type="gramEnd"/>
      <w:r>
        <w:rPr>
          <w:rFonts w:ascii="Lucida Console" w:eastAsia="Lucida Console" w:hAnsi="Lucida Console" w:cs="Lucida Console"/>
          <w:sz w:val="16"/>
        </w:rPr>
        <w:t xml:space="preserve">192p,NIST224p,NIST256p,NIST384p,NIST521p,SECP256k1 </w:t>
      </w:r>
      <w:proofErr w:type="spellStart"/>
      <w:r>
        <w:rPr>
          <w:rFonts w:ascii="Lucida Console" w:eastAsia="Lucida Console" w:hAnsi="Lucida Console" w:cs="Lucida Console"/>
          <w:sz w:val="16"/>
        </w:rPr>
        <w:t>import</w:t>
      </w:r>
      <w:proofErr w:type="spellEnd"/>
      <w:r>
        <w:rPr>
          <w:rFonts w:ascii="Lucida Console" w:eastAsia="Lucida Console" w:hAnsi="Lucida Console" w:cs="Lucida Console"/>
          <w:sz w:val="16"/>
        </w:rPr>
        <w:t xml:space="preserve"> base64</w:t>
      </w:r>
    </w:p>
    <w:p w14:paraId="69532E96" w14:textId="324945A8" w:rsidR="00CD7FC3" w:rsidRDefault="00C3306E">
      <w:pPr>
        <w:spacing w:line="0" w:lineRule="atLeast"/>
      </w:pPr>
      <w:r>
        <w:rPr>
          <w:rFonts w:ascii="Lucida Console" w:eastAsia="Lucida Console" w:hAnsi="Lucida Console" w:cs="Lucida Console"/>
          <w:noProof/>
          <w:sz w:val="16"/>
        </w:rPr>
        <w:drawing>
          <wp:inline distT="0" distB="0" distL="0" distR="0" wp14:anchorId="4F5255ED" wp14:editId="528E25B4">
            <wp:extent cx="34925" cy="10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l="-952" t="-302" r="-952" b="-302"/>
                    <a:stretch>
                      <a:fillRect/>
                    </a:stretch>
                  </pic:blipFill>
                  <pic:spPr bwMode="auto">
                    <a:xfrm>
                      <a:off x="0" y="0"/>
                      <a:ext cx="34925" cy="10414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import sys</w:t>
      </w:r>
    </w:p>
    <w:p w14:paraId="372F2648" w14:textId="77777777" w:rsidR="00CD7FC3" w:rsidRDefault="00CD7FC3">
      <w:pPr>
        <w:spacing w:line="135" w:lineRule="exact"/>
        <w:rPr>
          <w:rFonts w:ascii="Times New Roman" w:eastAsia="Times New Roman" w:hAnsi="Times New Roman" w:cs="Times New Roman"/>
          <w:sz w:val="16"/>
        </w:rPr>
      </w:pPr>
    </w:p>
    <w:p w14:paraId="26DC6050" w14:textId="77777777" w:rsidR="00CD7FC3" w:rsidRDefault="00CD7FC3">
      <w:pPr>
        <w:spacing w:line="0" w:lineRule="atLeast"/>
        <w:ind w:left="140"/>
      </w:pPr>
      <w:proofErr w:type="spellStart"/>
      <w:r>
        <w:rPr>
          <w:rFonts w:ascii="Lucida Console" w:eastAsia="Lucida Console" w:hAnsi="Lucida Console" w:cs="Lucida Console"/>
          <w:sz w:val="16"/>
        </w:rPr>
        <w:t>msg</w:t>
      </w:r>
      <w:proofErr w:type="spellEnd"/>
      <w:r>
        <w:rPr>
          <w:rFonts w:ascii="Lucida Console" w:eastAsia="Lucida Console" w:hAnsi="Lucida Console" w:cs="Lucida Console"/>
          <w:sz w:val="16"/>
        </w:rPr>
        <w:t>="Hello"</w:t>
      </w:r>
    </w:p>
    <w:p w14:paraId="6F67B3D4" w14:textId="77777777" w:rsidR="00CD7FC3" w:rsidRDefault="00CD7FC3">
      <w:pPr>
        <w:spacing w:line="216" w:lineRule="auto"/>
        <w:ind w:left="140"/>
      </w:pPr>
      <w:r>
        <w:rPr>
          <w:rFonts w:ascii="Lucida Console" w:eastAsia="Lucida Console" w:hAnsi="Lucida Console" w:cs="Lucida Console"/>
          <w:sz w:val="16"/>
        </w:rPr>
        <w:t>type = 1</w:t>
      </w:r>
    </w:p>
    <w:p w14:paraId="786AB2E4" w14:textId="6683CA8A" w:rsidR="00CD7FC3" w:rsidRDefault="00C3306E">
      <w:pPr>
        <w:spacing w:line="0" w:lineRule="atLeast"/>
      </w:pPr>
      <w:r>
        <w:rPr>
          <w:rFonts w:ascii="Lucida Console" w:eastAsia="Lucida Console" w:hAnsi="Lucida Console" w:cs="Lucida Console"/>
          <w:noProof/>
          <w:sz w:val="16"/>
        </w:rPr>
        <w:drawing>
          <wp:inline distT="0" distB="0" distL="0" distR="0" wp14:anchorId="24B736C6" wp14:editId="4CDA1C7D">
            <wp:extent cx="34925" cy="104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l="-952" t="-302" r="-952" b="-302"/>
                    <a:stretch>
                      <a:fillRect/>
                    </a:stretch>
                  </pic:blipFill>
                  <pic:spPr bwMode="auto">
                    <a:xfrm>
                      <a:off x="0" y="0"/>
                      <a:ext cx="34925" cy="10414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cur=NIST192p</w:t>
      </w:r>
    </w:p>
    <w:p w14:paraId="305DBDCE" w14:textId="77777777" w:rsidR="00CD7FC3" w:rsidRDefault="00CD7FC3">
      <w:pPr>
        <w:spacing w:line="89" w:lineRule="exact"/>
        <w:rPr>
          <w:rFonts w:ascii="Times New Roman" w:eastAsia="Times New Roman" w:hAnsi="Times New Roman" w:cs="Times New Roman"/>
          <w:sz w:val="16"/>
        </w:rPr>
      </w:pPr>
    </w:p>
    <w:p w14:paraId="17474DBF" w14:textId="71A54C73" w:rsidR="00CD7FC3" w:rsidRDefault="00C3306E">
      <w:pPr>
        <w:spacing w:line="0" w:lineRule="atLeast"/>
      </w:pPr>
      <w:r>
        <w:rPr>
          <w:rFonts w:ascii="Times New Roman" w:eastAsia="Times New Roman" w:hAnsi="Times New Roman" w:cs="Times New Roman"/>
          <w:noProof/>
        </w:rPr>
        <w:drawing>
          <wp:inline distT="0" distB="0" distL="0" distR="0" wp14:anchorId="23BCFCF5" wp14:editId="7DA658B0">
            <wp:extent cx="34925" cy="124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l="-952" t="-256" r="-952" b="-256"/>
                    <a:stretch>
                      <a:fillRect/>
                    </a:stretch>
                  </pic:blipFill>
                  <pic:spPr bwMode="auto">
                    <a:xfrm>
                      <a:off x="0" y="0"/>
                      <a:ext cx="34925" cy="12446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w:t>
      </w:r>
      <w:proofErr w:type="spellStart"/>
      <w:r w:rsidR="00CD7FC3">
        <w:rPr>
          <w:rFonts w:ascii="Lucida Console" w:eastAsia="Lucida Console" w:hAnsi="Lucida Console" w:cs="Lucida Console"/>
          <w:sz w:val="16"/>
        </w:rPr>
        <w:t>sk</w:t>
      </w:r>
      <w:proofErr w:type="spellEnd"/>
      <w:r w:rsidR="00CD7FC3">
        <w:rPr>
          <w:rFonts w:ascii="Lucida Console" w:eastAsia="Lucida Console" w:hAnsi="Lucida Console" w:cs="Lucida Console"/>
          <w:sz w:val="16"/>
        </w:rPr>
        <w:t xml:space="preserve"> = </w:t>
      </w:r>
      <w:proofErr w:type="spellStart"/>
      <w:r w:rsidR="00CD7FC3">
        <w:rPr>
          <w:rFonts w:ascii="Lucida Console" w:eastAsia="Lucida Console" w:hAnsi="Lucida Console" w:cs="Lucida Console"/>
          <w:sz w:val="16"/>
        </w:rPr>
        <w:t>SigningKey.generate</w:t>
      </w:r>
      <w:proofErr w:type="spellEnd"/>
      <w:r w:rsidR="00CD7FC3">
        <w:rPr>
          <w:rFonts w:ascii="Lucida Console" w:eastAsia="Lucida Console" w:hAnsi="Lucida Console" w:cs="Lucida Console"/>
          <w:sz w:val="16"/>
        </w:rPr>
        <w:t>(curve=cur)</w:t>
      </w:r>
    </w:p>
    <w:p w14:paraId="257E5DEC" w14:textId="77777777" w:rsidR="00CD7FC3" w:rsidRDefault="00CD7FC3">
      <w:pPr>
        <w:spacing w:line="85" w:lineRule="exact"/>
        <w:rPr>
          <w:rFonts w:ascii="Times New Roman" w:eastAsia="Times New Roman" w:hAnsi="Times New Roman" w:cs="Times New Roman"/>
          <w:sz w:val="16"/>
        </w:rPr>
      </w:pPr>
    </w:p>
    <w:p w14:paraId="7BE5EFC9" w14:textId="5009344A" w:rsidR="00CD7FC3" w:rsidRDefault="00C3306E">
      <w:pPr>
        <w:spacing w:line="0" w:lineRule="atLeast"/>
      </w:pPr>
      <w:r>
        <w:rPr>
          <w:rFonts w:ascii="Times New Roman" w:eastAsia="Times New Roman" w:hAnsi="Times New Roman" w:cs="Times New Roman"/>
          <w:noProof/>
        </w:rPr>
        <w:drawing>
          <wp:inline distT="0" distB="0" distL="0" distR="0" wp14:anchorId="2441113B" wp14:editId="53827D2E">
            <wp:extent cx="34925" cy="131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l="-952" t="-246" r="-952" b="-246"/>
                    <a:stretch>
                      <a:fillRect/>
                    </a:stretch>
                  </pic:blipFill>
                  <pic:spPr bwMode="auto">
                    <a:xfrm>
                      <a:off x="0" y="0"/>
                      <a:ext cx="34925" cy="131445"/>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w:t>
      </w:r>
      <w:proofErr w:type="spellStart"/>
      <w:r w:rsidR="00CD7FC3">
        <w:rPr>
          <w:rFonts w:ascii="Lucida Console" w:eastAsia="Lucida Console" w:hAnsi="Lucida Console" w:cs="Lucida Console"/>
          <w:sz w:val="16"/>
        </w:rPr>
        <w:t>vk</w:t>
      </w:r>
      <w:proofErr w:type="spellEnd"/>
      <w:r w:rsidR="00CD7FC3">
        <w:rPr>
          <w:rFonts w:ascii="Lucida Console" w:eastAsia="Lucida Console" w:hAnsi="Lucida Console" w:cs="Lucida Console"/>
          <w:sz w:val="16"/>
        </w:rPr>
        <w:t xml:space="preserve"> = </w:t>
      </w:r>
      <w:proofErr w:type="spellStart"/>
      <w:r w:rsidR="00CD7FC3">
        <w:rPr>
          <w:rFonts w:ascii="Lucida Console" w:eastAsia="Lucida Console" w:hAnsi="Lucida Console" w:cs="Lucida Console"/>
          <w:sz w:val="16"/>
        </w:rPr>
        <w:t>sk.get_verifying_</w:t>
      </w:r>
      <w:proofErr w:type="gramStart"/>
      <w:r w:rsidR="00CD7FC3">
        <w:rPr>
          <w:rFonts w:ascii="Lucida Console" w:eastAsia="Lucida Console" w:hAnsi="Lucida Console" w:cs="Lucida Console"/>
          <w:sz w:val="16"/>
        </w:rPr>
        <w:t>key</w:t>
      </w:r>
      <w:proofErr w:type="spellEnd"/>
      <w:r w:rsidR="00CD7FC3">
        <w:rPr>
          <w:rFonts w:ascii="Lucida Console" w:eastAsia="Lucida Console" w:hAnsi="Lucida Console" w:cs="Lucida Console"/>
          <w:sz w:val="16"/>
        </w:rPr>
        <w:t>(</w:t>
      </w:r>
      <w:proofErr w:type="gramEnd"/>
      <w:r w:rsidR="00CD7FC3">
        <w:rPr>
          <w:rFonts w:ascii="Lucida Console" w:eastAsia="Lucida Console" w:hAnsi="Lucida Console" w:cs="Lucida Console"/>
          <w:sz w:val="16"/>
        </w:rPr>
        <w:t>)</w:t>
      </w:r>
    </w:p>
    <w:p w14:paraId="3F2CF60B" w14:textId="77777777" w:rsidR="00CD7FC3" w:rsidRDefault="00CD7FC3">
      <w:pPr>
        <w:spacing w:line="135" w:lineRule="exact"/>
        <w:rPr>
          <w:rFonts w:ascii="Times New Roman" w:eastAsia="Times New Roman" w:hAnsi="Times New Roman" w:cs="Times New Roman"/>
          <w:sz w:val="16"/>
        </w:rPr>
      </w:pPr>
    </w:p>
    <w:p w14:paraId="3AE7DFEF" w14:textId="77777777" w:rsidR="00CD7FC3" w:rsidRDefault="00CD7FC3">
      <w:pPr>
        <w:spacing w:line="0" w:lineRule="atLeast"/>
        <w:ind w:left="140"/>
      </w:pPr>
      <w:r>
        <w:rPr>
          <w:rFonts w:ascii="Lucida Console" w:eastAsia="Lucida Console" w:hAnsi="Lucida Console" w:cs="Lucida Console"/>
          <w:sz w:val="16"/>
        </w:rPr>
        <w:t xml:space="preserve">signature = </w:t>
      </w:r>
      <w:proofErr w:type="spellStart"/>
      <w:proofErr w:type="gramStart"/>
      <w:r>
        <w:rPr>
          <w:rFonts w:ascii="Lucida Console" w:eastAsia="Lucida Console" w:hAnsi="Lucida Console" w:cs="Lucida Console"/>
          <w:sz w:val="16"/>
        </w:rPr>
        <w:t>sk.sign</w:t>
      </w:r>
      <w:proofErr w:type="spellEnd"/>
      <w:proofErr w:type="gramEnd"/>
      <w:r>
        <w:rPr>
          <w:rFonts w:ascii="Lucida Console" w:eastAsia="Lucida Console" w:hAnsi="Lucida Console" w:cs="Lucida Console"/>
          <w:sz w:val="16"/>
        </w:rPr>
        <w:t>(</w:t>
      </w:r>
      <w:proofErr w:type="spellStart"/>
      <w:r>
        <w:rPr>
          <w:rFonts w:ascii="Lucida Console" w:eastAsia="Lucida Console" w:hAnsi="Lucida Console" w:cs="Lucida Console"/>
          <w:sz w:val="16"/>
        </w:rPr>
        <w:t>msg</w:t>
      </w:r>
      <w:proofErr w:type="spellEnd"/>
      <w:r>
        <w:rPr>
          <w:rFonts w:ascii="Lucida Console" w:eastAsia="Lucida Console" w:hAnsi="Lucida Console" w:cs="Lucida Console"/>
          <w:sz w:val="16"/>
        </w:rPr>
        <w:t>)</w:t>
      </w:r>
    </w:p>
    <w:p w14:paraId="6C86A8CA" w14:textId="77777777" w:rsidR="00CD7FC3" w:rsidRDefault="00CD7FC3">
      <w:pPr>
        <w:spacing w:line="162" w:lineRule="exact"/>
        <w:rPr>
          <w:rFonts w:ascii="Times New Roman" w:eastAsia="Times New Roman" w:hAnsi="Times New Roman" w:cs="Times New Roman"/>
          <w:sz w:val="16"/>
        </w:rPr>
      </w:pPr>
    </w:p>
    <w:p w14:paraId="05064CD7" w14:textId="77777777" w:rsidR="00CD7FC3" w:rsidRDefault="00CD7FC3">
      <w:pPr>
        <w:spacing w:line="0" w:lineRule="atLeast"/>
        <w:ind w:left="140"/>
      </w:pPr>
      <w:r>
        <w:rPr>
          <w:rFonts w:ascii="Lucida Console" w:eastAsia="Lucida Console" w:hAnsi="Lucida Console" w:cs="Lucida Console"/>
          <w:sz w:val="16"/>
        </w:rPr>
        <w:t>print "Message:\t</w:t>
      </w:r>
      <w:proofErr w:type="gramStart"/>
      <w:r>
        <w:rPr>
          <w:rFonts w:ascii="Lucida Console" w:eastAsia="Lucida Console" w:hAnsi="Lucida Console" w:cs="Lucida Console"/>
          <w:sz w:val="16"/>
        </w:rPr>
        <w:t>",</w:t>
      </w:r>
      <w:proofErr w:type="spellStart"/>
      <w:r>
        <w:rPr>
          <w:rFonts w:ascii="Lucida Console" w:eastAsia="Lucida Console" w:hAnsi="Lucida Console" w:cs="Lucida Console"/>
          <w:sz w:val="16"/>
        </w:rPr>
        <w:t>msg</w:t>
      </w:r>
      <w:proofErr w:type="spellEnd"/>
      <w:proofErr w:type="gramEnd"/>
    </w:p>
    <w:p w14:paraId="5DBE8688" w14:textId="77777777" w:rsidR="00CD7FC3" w:rsidRDefault="00CD7FC3">
      <w:pPr>
        <w:spacing w:line="208" w:lineRule="auto"/>
        <w:ind w:left="140"/>
      </w:pPr>
      <w:r>
        <w:rPr>
          <w:rFonts w:ascii="Lucida Console" w:eastAsia="Lucida Console" w:hAnsi="Lucida Console" w:cs="Lucida Console"/>
          <w:sz w:val="16"/>
        </w:rPr>
        <w:t>print "Type:\t\</w:t>
      </w:r>
      <w:proofErr w:type="spellStart"/>
      <w:r>
        <w:rPr>
          <w:rFonts w:ascii="Lucida Console" w:eastAsia="Lucida Console" w:hAnsi="Lucida Console" w:cs="Lucida Console"/>
          <w:sz w:val="16"/>
        </w:rPr>
        <w:t>t</w:t>
      </w:r>
      <w:proofErr w:type="gramStart"/>
      <w:r>
        <w:rPr>
          <w:rFonts w:ascii="Lucida Console" w:eastAsia="Lucida Console" w:hAnsi="Lucida Console" w:cs="Lucida Console"/>
          <w:sz w:val="16"/>
        </w:rPr>
        <w:t>",cur.name</w:t>
      </w:r>
      <w:proofErr w:type="spellEnd"/>
      <w:proofErr w:type="gramEnd"/>
    </w:p>
    <w:p w14:paraId="713BF29C" w14:textId="4CCD0FE0" w:rsidR="00CD7FC3" w:rsidRDefault="00C3306E">
      <w:pPr>
        <w:spacing w:line="0" w:lineRule="atLeast"/>
      </w:pPr>
      <w:r>
        <w:rPr>
          <w:rFonts w:ascii="Lucida Console" w:eastAsia="Lucida Console" w:hAnsi="Lucida Console" w:cs="Lucida Console"/>
          <w:noProof/>
          <w:sz w:val="16"/>
        </w:rPr>
        <w:drawing>
          <wp:inline distT="0" distB="0" distL="0" distR="0" wp14:anchorId="6F3ED02F" wp14:editId="367F4D81">
            <wp:extent cx="34925" cy="104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l="-952" t="-302" r="-952" b="-302"/>
                    <a:stretch>
                      <a:fillRect/>
                    </a:stretch>
                  </pic:blipFill>
                  <pic:spPr bwMode="auto">
                    <a:xfrm>
                      <a:off x="0" y="0"/>
                      <a:ext cx="34925" cy="10414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print "========================="</w:t>
      </w:r>
    </w:p>
    <w:p w14:paraId="23D73765" w14:textId="77777777" w:rsidR="00CD7FC3" w:rsidRDefault="00CD7FC3">
      <w:pPr>
        <w:spacing w:line="89" w:lineRule="exact"/>
        <w:rPr>
          <w:rFonts w:ascii="Times New Roman" w:eastAsia="Times New Roman" w:hAnsi="Times New Roman" w:cs="Times New Roman"/>
          <w:sz w:val="16"/>
        </w:rPr>
      </w:pPr>
    </w:p>
    <w:p w14:paraId="1274E6C0" w14:textId="448096D7" w:rsidR="00CD7FC3" w:rsidRDefault="00C3306E">
      <w:pPr>
        <w:spacing w:line="0" w:lineRule="atLeast"/>
      </w:pPr>
      <w:r>
        <w:rPr>
          <w:rFonts w:ascii="Times New Roman" w:eastAsia="Times New Roman" w:hAnsi="Times New Roman" w:cs="Times New Roman"/>
          <w:noProof/>
        </w:rPr>
        <w:drawing>
          <wp:inline distT="0" distB="0" distL="0" distR="0" wp14:anchorId="57C58D6A" wp14:editId="7D97D2D8">
            <wp:extent cx="34925" cy="124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l="-952" t="-256" r="-952" b="-256"/>
                    <a:stretch>
                      <a:fillRect/>
                    </a:stretch>
                  </pic:blipFill>
                  <pic:spPr bwMode="auto">
                    <a:xfrm>
                      <a:off x="0" y="0"/>
                      <a:ext cx="34925" cy="12446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print "Signature:\t</w:t>
      </w:r>
      <w:proofErr w:type="gramStart"/>
      <w:r w:rsidR="00CD7FC3">
        <w:rPr>
          <w:rFonts w:ascii="Lucida Console" w:eastAsia="Lucida Console" w:hAnsi="Lucida Console" w:cs="Lucida Console"/>
          <w:sz w:val="16"/>
        </w:rPr>
        <w:t>",base64.b</w:t>
      </w:r>
      <w:proofErr w:type="gramEnd"/>
      <w:r w:rsidR="00CD7FC3">
        <w:rPr>
          <w:rFonts w:ascii="Lucida Console" w:eastAsia="Lucida Console" w:hAnsi="Lucida Console" w:cs="Lucida Console"/>
          <w:sz w:val="16"/>
        </w:rPr>
        <w:t>64encode(signature)</w:t>
      </w:r>
    </w:p>
    <w:p w14:paraId="29C50B0C" w14:textId="77777777" w:rsidR="00CD7FC3" w:rsidRDefault="00CD7FC3">
      <w:pPr>
        <w:spacing w:line="89" w:lineRule="exact"/>
        <w:rPr>
          <w:rFonts w:ascii="Times New Roman" w:eastAsia="Times New Roman" w:hAnsi="Times New Roman" w:cs="Times New Roman"/>
          <w:sz w:val="16"/>
        </w:rPr>
      </w:pPr>
    </w:p>
    <w:p w14:paraId="0745A726" w14:textId="5A2FEBE8" w:rsidR="00CD7FC3" w:rsidRDefault="00C3306E">
      <w:pPr>
        <w:spacing w:line="0" w:lineRule="atLeast"/>
      </w:pPr>
      <w:r>
        <w:rPr>
          <w:rFonts w:ascii="Times New Roman" w:eastAsia="Times New Roman" w:hAnsi="Times New Roman" w:cs="Times New Roman"/>
          <w:noProof/>
        </w:rPr>
        <w:drawing>
          <wp:inline distT="0" distB="0" distL="0" distR="0" wp14:anchorId="50CEFC8A" wp14:editId="0D2832C2">
            <wp:extent cx="34925" cy="124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l="-952" t="-256" r="-952" b="-256"/>
                    <a:stretch>
                      <a:fillRect/>
                    </a:stretch>
                  </pic:blipFill>
                  <pic:spPr bwMode="auto">
                    <a:xfrm>
                      <a:off x="0" y="0"/>
                      <a:ext cx="34925" cy="12446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print "========================="</w:t>
      </w:r>
    </w:p>
    <w:p w14:paraId="162A23D7" w14:textId="77777777" w:rsidR="00CD7FC3" w:rsidRDefault="00CD7FC3">
      <w:pPr>
        <w:spacing w:line="85" w:lineRule="exact"/>
        <w:rPr>
          <w:rFonts w:ascii="Times New Roman" w:eastAsia="Times New Roman" w:hAnsi="Times New Roman" w:cs="Times New Roman"/>
          <w:sz w:val="16"/>
        </w:rPr>
      </w:pPr>
    </w:p>
    <w:p w14:paraId="69ADAA12" w14:textId="1FA36DF4" w:rsidR="00CD7FC3" w:rsidRDefault="00C3306E">
      <w:pPr>
        <w:spacing w:line="0" w:lineRule="atLeast"/>
      </w:pPr>
      <w:r>
        <w:rPr>
          <w:rFonts w:ascii="Times New Roman" w:eastAsia="Times New Roman" w:hAnsi="Times New Roman" w:cs="Times New Roman"/>
          <w:noProof/>
        </w:rPr>
        <w:drawing>
          <wp:inline distT="0" distB="0" distL="0" distR="0" wp14:anchorId="2FBB1C97" wp14:editId="6F68B98E">
            <wp:extent cx="34925" cy="138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l="-952" t="-221" r="-952" b="-221"/>
                    <a:stretch>
                      <a:fillRect/>
                    </a:stretch>
                  </pic:blipFill>
                  <pic:spPr bwMode="auto">
                    <a:xfrm>
                      <a:off x="0" y="0"/>
                      <a:ext cx="34925" cy="13843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print "Signatures match:\t</w:t>
      </w:r>
      <w:proofErr w:type="gramStart"/>
      <w:r w:rsidR="00CD7FC3">
        <w:rPr>
          <w:rFonts w:ascii="Lucida Console" w:eastAsia="Lucida Console" w:hAnsi="Lucida Console" w:cs="Lucida Console"/>
          <w:sz w:val="16"/>
        </w:rPr>
        <w:t>",</w:t>
      </w:r>
      <w:proofErr w:type="spellStart"/>
      <w:r w:rsidR="00CD7FC3">
        <w:rPr>
          <w:rFonts w:ascii="Lucida Console" w:eastAsia="Lucida Console" w:hAnsi="Lucida Console" w:cs="Lucida Console"/>
          <w:sz w:val="16"/>
        </w:rPr>
        <w:t>vk</w:t>
      </w:r>
      <w:proofErr w:type="gramEnd"/>
      <w:r w:rsidR="00CD7FC3">
        <w:rPr>
          <w:rFonts w:ascii="Lucida Console" w:eastAsia="Lucida Console" w:hAnsi="Lucida Console" w:cs="Lucida Console"/>
          <w:sz w:val="16"/>
        </w:rPr>
        <w:t>.verify</w:t>
      </w:r>
      <w:proofErr w:type="spellEnd"/>
      <w:r w:rsidR="00CD7FC3">
        <w:rPr>
          <w:rFonts w:ascii="Lucida Console" w:eastAsia="Lucida Console" w:hAnsi="Lucida Console" w:cs="Lucida Console"/>
          <w:sz w:val="16"/>
        </w:rPr>
        <w:t xml:space="preserve">(signature, </w:t>
      </w:r>
      <w:proofErr w:type="spellStart"/>
      <w:r w:rsidR="00CD7FC3">
        <w:rPr>
          <w:rFonts w:ascii="Lucida Console" w:eastAsia="Lucida Console" w:hAnsi="Lucida Console" w:cs="Lucida Console"/>
          <w:sz w:val="16"/>
        </w:rPr>
        <w:t>msg</w:t>
      </w:r>
      <w:proofErr w:type="spellEnd"/>
      <w:r w:rsidR="00CD7FC3">
        <w:rPr>
          <w:rFonts w:ascii="Lucida Console" w:eastAsia="Lucida Console" w:hAnsi="Lucida Console" w:cs="Lucida Console"/>
          <w:sz w:val="16"/>
        </w:rPr>
        <w:t>)</w:t>
      </w:r>
    </w:p>
    <w:p w14:paraId="466272DE" w14:textId="549E9A63" w:rsidR="00CD7FC3" w:rsidRDefault="00C3306E">
      <w:pPr>
        <w:spacing w:line="20" w:lineRule="exact"/>
        <w:rPr>
          <w:rFonts w:ascii="Times New Roman" w:eastAsia="Times New Roman" w:hAnsi="Times New Roman" w:cs="Times New Roman"/>
          <w:sz w:val="16"/>
        </w:rPr>
      </w:pPr>
      <w:r>
        <w:rPr>
          <w:noProof/>
        </w:rPr>
        <w:drawing>
          <wp:anchor distT="0" distB="0" distL="114935" distR="114935" simplePos="0" relativeHeight="251653120" behindDoc="1" locked="0" layoutInCell="1" allowOverlap="1" wp14:anchorId="38449A42" wp14:editId="44282EF7">
            <wp:simplePos x="0" y="0"/>
            <wp:positionH relativeFrom="column">
              <wp:posOffset>1270</wp:posOffset>
            </wp:positionH>
            <wp:positionV relativeFrom="paragraph">
              <wp:posOffset>148590</wp:posOffset>
            </wp:positionV>
            <wp:extent cx="5901055" cy="2070100"/>
            <wp:effectExtent l="0" t="0" r="0" b="0"/>
            <wp:wrapNone/>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l="-5" t="-15" r="-5" b="-15"/>
                    <a:stretch>
                      <a:fillRect/>
                    </a:stretch>
                  </pic:blipFill>
                  <pic:spPr bwMode="auto">
                    <a:xfrm>
                      <a:off x="0" y="0"/>
                      <a:ext cx="5901055" cy="2070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DD91EE" w14:textId="77777777" w:rsidR="00CD7FC3" w:rsidRDefault="00CD7FC3">
      <w:pPr>
        <w:spacing w:line="231" w:lineRule="exact"/>
        <w:rPr>
          <w:rFonts w:ascii="Times New Roman" w:eastAsia="Times New Roman" w:hAnsi="Times New Roman" w:cs="Times New Roman"/>
        </w:rPr>
      </w:pPr>
    </w:p>
    <w:p w14:paraId="543424C9" w14:textId="7FF11705" w:rsidR="00CD7FC3" w:rsidRDefault="00CD7FC3">
      <w:pPr>
        <w:ind w:right="540" w:firstLine="135"/>
      </w:pPr>
      <w:r>
        <w:rPr>
          <w:rFonts w:ascii="Times New Roman" w:eastAsia="Times New Roman" w:hAnsi="Times New Roman" w:cs="Times New Roman"/>
          <w:sz w:val="24"/>
        </w:rPr>
        <w:t xml:space="preserve">What are the signatures (you only need to note the first four characters) for a message of </w:t>
      </w:r>
      <w:r w:rsidR="00C3306E">
        <w:rPr>
          <w:rFonts w:ascii="Times New Roman" w:eastAsia="Times New Roman" w:hAnsi="Times New Roman" w:cs="Times New Roman"/>
          <w:noProof/>
          <w:sz w:val="24"/>
        </w:rPr>
        <w:drawing>
          <wp:inline distT="0" distB="0" distL="0" distR="0" wp14:anchorId="3ADEA1CE" wp14:editId="39A81316">
            <wp:extent cx="34925" cy="159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l="-952" t="-195" r="-952" b="-195"/>
                    <a:stretch>
                      <a:fillRect/>
                    </a:stretch>
                  </pic:blipFill>
                  <pic:spPr bwMode="auto">
                    <a:xfrm>
                      <a:off x="0" y="0"/>
                      <a:ext cx="34925" cy="159385"/>
                    </a:xfrm>
                    <a:prstGeom prst="rect">
                      <a:avLst/>
                    </a:prstGeom>
                    <a:solidFill>
                      <a:srgbClr val="FFFFFF"/>
                    </a:solidFill>
                    <a:ln>
                      <a:noFill/>
                    </a:ln>
                  </pic:spPr>
                </pic:pic>
              </a:graphicData>
            </a:graphic>
          </wp:inline>
        </w:drawing>
      </w:r>
      <w:r>
        <w:rPr>
          <w:rFonts w:ascii="Times New Roman" w:eastAsia="Times New Roman" w:hAnsi="Times New Roman" w:cs="Times New Roman"/>
          <w:sz w:val="24"/>
        </w:rPr>
        <w:t xml:space="preserve"> “Bob”, for the curves of NIST192p, NIST521p and </w:t>
      </w:r>
      <w:proofErr w:type="gramStart"/>
      <w:r>
        <w:rPr>
          <w:rFonts w:ascii="Times New Roman" w:eastAsia="Times New Roman" w:hAnsi="Times New Roman" w:cs="Times New Roman"/>
          <w:sz w:val="24"/>
        </w:rPr>
        <w:t>SECP256k1:</w:t>
      </w:r>
      <w:proofErr w:type="gramEnd"/>
    </w:p>
    <w:p w14:paraId="6F741E3D" w14:textId="77777777" w:rsidR="00CD7FC3" w:rsidRDefault="00CD7FC3">
      <w:pPr>
        <w:spacing w:line="176" w:lineRule="exact"/>
        <w:rPr>
          <w:rFonts w:ascii="Times New Roman" w:eastAsia="Times New Roman" w:hAnsi="Times New Roman" w:cs="Times New Roman"/>
          <w:sz w:val="24"/>
        </w:rPr>
      </w:pPr>
    </w:p>
    <w:p w14:paraId="54B90797" w14:textId="293E8E58" w:rsidR="00CD7FC3" w:rsidRDefault="00C3306E">
      <w:pPr>
        <w:spacing w:line="0" w:lineRule="atLeast"/>
      </w:pPr>
      <w:r>
        <w:rPr>
          <w:rFonts w:ascii="Times New Roman" w:eastAsia="Times New Roman" w:hAnsi="Times New Roman" w:cs="Times New Roman"/>
          <w:noProof/>
        </w:rPr>
        <w:drawing>
          <wp:inline distT="0" distB="0" distL="0" distR="0" wp14:anchorId="09F22EC9" wp14:editId="37BAE1DC">
            <wp:extent cx="34925" cy="19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l="-952" t="-162" r="-952" b="-162"/>
                    <a:stretch>
                      <a:fillRect/>
                    </a:stretch>
                  </pic:blipFill>
                  <pic:spPr bwMode="auto">
                    <a:xfrm>
                      <a:off x="0" y="0"/>
                      <a:ext cx="34925" cy="19367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NIST192p:</w:t>
      </w:r>
      <w:r w:rsidR="0029113C">
        <w:rPr>
          <w:rFonts w:ascii="Times New Roman" w:eastAsia="Times New Roman" w:hAnsi="Times New Roman" w:cs="Times New Roman"/>
          <w:sz w:val="24"/>
        </w:rPr>
        <w:t xml:space="preserve"> </w:t>
      </w:r>
      <w:r w:rsidR="0029113C" w:rsidRPr="0029113C">
        <w:rPr>
          <w:rFonts w:ascii="Times New Roman" w:eastAsia="Times New Roman" w:hAnsi="Times New Roman" w:cs="Times New Roman"/>
          <w:b/>
          <w:bCs/>
          <w:sz w:val="24"/>
        </w:rPr>
        <w:t>ANXA</w:t>
      </w:r>
    </w:p>
    <w:p w14:paraId="59650864" w14:textId="77777777" w:rsidR="00CD7FC3" w:rsidRDefault="00CD7FC3">
      <w:pPr>
        <w:spacing w:line="172" w:lineRule="exact"/>
        <w:rPr>
          <w:rFonts w:ascii="Times New Roman" w:eastAsia="Times New Roman" w:hAnsi="Times New Roman" w:cs="Times New Roman"/>
          <w:sz w:val="24"/>
        </w:rPr>
      </w:pPr>
    </w:p>
    <w:p w14:paraId="13FFCAAF" w14:textId="620AD914" w:rsidR="00CD7FC3" w:rsidRDefault="00C3306E">
      <w:pPr>
        <w:spacing w:line="0" w:lineRule="atLeast"/>
      </w:pPr>
      <w:r>
        <w:rPr>
          <w:rFonts w:ascii="Times New Roman" w:eastAsia="Times New Roman" w:hAnsi="Times New Roman" w:cs="Times New Roman"/>
          <w:noProof/>
        </w:rPr>
        <w:drawing>
          <wp:inline distT="0" distB="0" distL="0" distR="0" wp14:anchorId="2AF98B6B" wp14:editId="16B2E8DC">
            <wp:extent cx="34925" cy="193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l="-952" t="-162" r="-952" b="-162"/>
                    <a:stretch>
                      <a:fillRect/>
                    </a:stretch>
                  </pic:blipFill>
                  <pic:spPr bwMode="auto">
                    <a:xfrm>
                      <a:off x="0" y="0"/>
                      <a:ext cx="34925" cy="19367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NIST521p:</w:t>
      </w:r>
      <w:r w:rsidR="0029113C">
        <w:rPr>
          <w:rFonts w:ascii="Times New Roman" w:eastAsia="Times New Roman" w:hAnsi="Times New Roman" w:cs="Times New Roman"/>
          <w:sz w:val="24"/>
        </w:rPr>
        <w:t xml:space="preserve"> </w:t>
      </w:r>
      <w:proofErr w:type="spellStart"/>
      <w:r w:rsidR="0029113C" w:rsidRPr="0029113C">
        <w:rPr>
          <w:rFonts w:ascii="Times New Roman" w:eastAsia="Times New Roman" w:hAnsi="Times New Roman" w:cs="Times New Roman"/>
          <w:b/>
          <w:bCs/>
          <w:sz w:val="24"/>
        </w:rPr>
        <w:t>ANHb</w:t>
      </w:r>
      <w:proofErr w:type="spellEnd"/>
    </w:p>
    <w:p w14:paraId="570F53B2" w14:textId="77777777" w:rsidR="00CD7FC3" w:rsidRDefault="00CD7FC3">
      <w:pPr>
        <w:spacing w:line="172" w:lineRule="exact"/>
        <w:rPr>
          <w:rFonts w:ascii="Times New Roman" w:eastAsia="Times New Roman" w:hAnsi="Times New Roman" w:cs="Times New Roman"/>
          <w:sz w:val="24"/>
        </w:rPr>
      </w:pPr>
    </w:p>
    <w:p w14:paraId="020AAF61" w14:textId="2501414F" w:rsidR="00CD7FC3" w:rsidRDefault="00C3306E">
      <w:pPr>
        <w:spacing w:line="0" w:lineRule="atLeast"/>
      </w:pPr>
      <w:r>
        <w:rPr>
          <w:rFonts w:ascii="Times New Roman" w:eastAsia="Times New Roman" w:hAnsi="Times New Roman" w:cs="Times New Roman"/>
          <w:noProof/>
        </w:rPr>
        <w:drawing>
          <wp:inline distT="0" distB="0" distL="0" distR="0" wp14:anchorId="42665CC4" wp14:editId="7B0EFCB9">
            <wp:extent cx="34925" cy="193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l="-952" t="-162" r="-952" b="-162"/>
                    <a:stretch>
                      <a:fillRect/>
                    </a:stretch>
                  </pic:blipFill>
                  <pic:spPr bwMode="auto">
                    <a:xfrm>
                      <a:off x="0" y="0"/>
                      <a:ext cx="34925" cy="19367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SECP256k1:</w:t>
      </w:r>
      <w:r w:rsidR="0029113C">
        <w:rPr>
          <w:rFonts w:ascii="Times New Roman" w:eastAsia="Times New Roman" w:hAnsi="Times New Roman" w:cs="Times New Roman"/>
          <w:sz w:val="24"/>
        </w:rPr>
        <w:t xml:space="preserve"> </w:t>
      </w:r>
      <w:r w:rsidR="0029113C" w:rsidRPr="0029113C">
        <w:rPr>
          <w:rFonts w:ascii="Times New Roman" w:eastAsia="Times New Roman" w:hAnsi="Times New Roman" w:cs="Times New Roman"/>
          <w:b/>
          <w:bCs/>
          <w:sz w:val="24"/>
        </w:rPr>
        <w:t>LWT7</w:t>
      </w:r>
    </w:p>
    <w:p w14:paraId="6EF6DC4D" w14:textId="77777777" w:rsidR="00CD7FC3" w:rsidRDefault="00CD7FC3">
      <w:pPr>
        <w:spacing w:line="200" w:lineRule="exact"/>
        <w:rPr>
          <w:rFonts w:ascii="Times New Roman" w:eastAsia="Times New Roman" w:hAnsi="Times New Roman" w:cs="Times New Roman"/>
          <w:sz w:val="24"/>
        </w:rPr>
      </w:pPr>
    </w:p>
    <w:p w14:paraId="0F6E5B6E" w14:textId="77777777" w:rsidR="00CD7FC3" w:rsidRDefault="00CD7FC3">
      <w:pPr>
        <w:spacing w:line="276" w:lineRule="exact"/>
        <w:rPr>
          <w:rFonts w:ascii="Times New Roman" w:eastAsia="Times New Roman" w:hAnsi="Times New Roman" w:cs="Times New Roman"/>
        </w:rPr>
      </w:pPr>
    </w:p>
    <w:p w14:paraId="17B65345" w14:textId="338798BC" w:rsidR="00CD7FC3" w:rsidRDefault="00CD7FC3">
      <w:pPr>
        <w:spacing w:line="244" w:lineRule="auto"/>
        <w:ind w:right="540" w:firstLine="135"/>
        <w:rPr>
          <w:rFonts w:ascii="Times New Roman" w:eastAsia="Times New Roman" w:hAnsi="Times New Roman" w:cs="Times New Roman"/>
          <w:sz w:val="24"/>
        </w:rPr>
      </w:pPr>
      <w:r>
        <w:rPr>
          <w:rFonts w:ascii="Times New Roman" w:eastAsia="Times New Roman" w:hAnsi="Times New Roman" w:cs="Times New Roman"/>
          <w:sz w:val="24"/>
        </w:rPr>
        <w:t xml:space="preserve">By searching on the Internet, can you find in which application areas that SECP256k1 is </w:t>
      </w:r>
      <w:r w:rsidR="00C3306E">
        <w:rPr>
          <w:rFonts w:ascii="Times New Roman" w:eastAsia="Times New Roman" w:hAnsi="Times New Roman" w:cs="Times New Roman"/>
          <w:noProof/>
          <w:sz w:val="24"/>
        </w:rPr>
        <w:drawing>
          <wp:inline distT="0" distB="0" distL="0" distR="0" wp14:anchorId="6C019D52" wp14:editId="5832593E">
            <wp:extent cx="34925" cy="159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l="-952" t="-195" r="-952" b="-195"/>
                    <a:stretch>
                      <a:fillRect/>
                    </a:stretch>
                  </pic:blipFill>
                  <pic:spPr bwMode="auto">
                    <a:xfrm>
                      <a:off x="0" y="0"/>
                      <a:ext cx="34925" cy="159385"/>
                    </a:xfrm>
                    <a:prstGeom prst="rect">
                      <a:avLst/>
                    </a:prstGeom>
                    <a:solidFill>
                      <a:srgbClr val="FFFFFF"/>
                    </a:solidFill>
                    <a:ln>
                      <a:noFill/>
                    </a:ln>
                  </pic:spPr>
                </pic:pic>
              </a:graphicData>
            </a:graphic>
          </wp:inline>
        </w:drawing>
      </w:r>
      <w:r>
        <w:rPr>
          <w:rFonts w:ascii="Times New Roman" w:eastAsia="Times New Roman" w:hAnsi="Times New Roman" w:cs="Times New Roman"/>
          <w:sz w:val="24"/>
        </w:rPr>
        <w:t xml:space="preserve"> used?</w:t>
      </w:r>
    </w:p>
    <w:p w14:paraId="73FB361E" w14:textId="78CE24A7" w:rsidR="0055490D" w:rsidRPr="0055490D" w:rsidRDefault="0055490D">
      <w:pPr>
        <w:spacing w:line="244" w:lineRule="auto"/>
        <w:ind w:right="540" w:firstLine="135"/>
        <w:rPr>
          <w:b/>
          <w:bCs/>
        </w:rPr>
      </w:pPr>
      <w:r w:rsidRPr="0055490D">
        <w:rPr>
          <w:rFonts w:ascii="Times New Roman" w:eastAsia="Times New Roman" w:hAnsi="Times New Roman" w:cs="Times New Roman"/>
          <w:b/>
          <w:bCs/>
          <w:sz w:val="24"/>
        </w:rPr>
        <w:t>SECP256K1 is used Bitcoin</w:t>
      </w:r>
    </w:p>
    <w:p w14:paraId="48A53C68" w14:textId="77777777" w:rsidR="00CD7FC3" w:rsidRDefault="00CD7FC3">
      <w:pPr>
        <w:spacing w:line="377" w:lineRule="exact"/>
        <w:rPr>
          <w:rFonts w:ascii="Times New Roman" w:eastAsia="Times New Roman" w:hAnsi="Times New Roman" w:cs="Times New Roman"/>
          <w:sz w:val="24"/>
        </w:rPr>
      </w:pPr>
    </w:p>
    <w:p w14:paraId="060B406B" w14:textId="77777777" w:rsidR="00CD7FC3" w:rsidRDefault="00CD7FC3">
      <w:pPr>
        <w:spacing w:line="0" w:lineRule="atLeast"/>
        <w:jc w:val="right"/>
        <w:sectPr w:rsidR="00CD7FC3">
          <w:pgSz w:w="11906" w:h="16820"/>
          <w:pgMar w:top="1440" w:right="1440" w:bottom="425" w:left="1300" w:header="720" w:footer="720" w:gutter="0"/>
          <w:cols w:space="720"/>
          <w:docGrid w:linePitch="360"/>
        </w:sectPr>
      </w:pPr>
      <w:r>
        <w:rPr>
          <w:rFonts w:ascii="Palatino Linotype" w:eastAsia="Palatino Linotype" w:hAnsi="Palatino Linotype" w:cs="Palatino Linotype"/>
          <w:sz w:val="22"/>
        </w:rPr>
        <w:t>6</w:t>
      </w:r>
    </w:p>
    <w:p w14:paraId="78B30C27" w14:textId="44DB3AC8" w:rsidR="00CD7FC3" w:rsidRDefault="00C3306E">
      <w:pPr>
        <w:spacing w:line="200" w:lineRule="exact"/>
        <w:rPr>
          <w:rFonts w:ascii="Times New Roman" w:eastAsia="Times New Roman" w:hAnsi="Times New Roman" w:cs="Times New Roman"/>
          <w:sz w:val="22"/>
        </w:rPr>
      </w:pPr>
      <w:r>
        <w:rPr>
          <w:noProof/>
        </w:rPr>
        <w:lastRenderedPageBreak/>
        <w:drawing>
          <wp:anchor distT="0" distB="0" distL="114935" distR="114935" simplePos="0" relativeHeight="251654144" behindDoc="1" locked="0" layoutInCell="1" allowOverlap="1" wp14:anchorId="14FD55FE" wp14:editId="21BF598D">
            <wp:simplePos x="0" y="0"/>
            <wp:positionH relativeFrom="page">
              <wp:posOffset>826770</wp:posOffset>
            </wp:positionH>
            <wp:positionV relativeFrom="page">
              <wp:posOffset>900430</wp:posOffset>
            </wp:positionV>
            <wp:extent cx="5901055" cy="1225550"/>
            <wp:effectExtent l="0" t="0" r="0" b="0"/>
            <wp:wrapNone/>
            <wp:docPr id="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l="-5" t="-26" r="-5" b="-26"/>
                    <a:stretch>
                      <a:fillRect/>
                    </a:stretch>
                  </pic:blipFill>
                  <pic:spPr bwMode="auto">
                    <a:xfrm>
                      <a:off x="0" y="0"/>
                      <a:ext cx="5901055" cy="12255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6" w:name="page7"/>
      <w:bookmarkEnd w:id="6"/>
    </w:p>
    <w:p w14:paraId="07E638B8" w14:textId="77777777" w:rsidR="00CD7FC3" w:rsidRDefault="00CD7FC3">
      <w:pPr>
        <w:spacing w:line="258" w:lineRule="exact"/>
        <w:rPr>
          <w:rFonts w:ascii="Times New Roman" w:eastAsia="Times New Roman" w:hAnsi="Times New Roman" w:cs="Times New Roman"/>
        </w:rPr>
      </w:pPr>
    </w:p>
    <w:p w14:paraId="261AAAC2" w14:textId="02A75F6D" w:rsidR="00CD7FC3" w:rsidRDefault="00C3306E">
      <w:pPr>
        <w:spacing w:line="0" w:lineRule="atLeast"/>
      </w:pPr>
      <w:r>
        <w:rPr>
          <w:rFonts w:ascii="Times New Roman" w:eastAsia="Times New Roman" w:hAnsi="Times New Roman" w:cs="Times New Roman"/>
          <w:noProof/>
        </w:rPr>
        <w:drawing>
          <wp:inline distT="0" distB="0" distL="0" distR="0" wp14:anchorId="55D8A6D9" wp14:editId="37F30F86">
            <wp:extent cx="34925" cy="193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l="-952" t="-162" r="-952" b="-162"/>
                    <a:stretch>
                      <a:fillRect/>
                    </a:stretch>
                  </pic:blipFill>
                  <pic:spPr bwMode="auto">
                    <a:xfrm>
                      <a:off x="0" y="0"/>
                      <a:ext cx="34925" cy="19367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What do you observe from the different hash signatures from the elliptic curve methods?</w:t>
      </w:r>
    </w:p>
    <w:p w14:paraId="6815ABFE" w14:textId="77777777" w:rsidR="00CD7FC3" w:rsidRDefault="00CD7FC3">
      <w:pPr>
        <w:spacing w:line="200" w:lineRule="exact"/>
        <w:rPr>
          <w:rFonts w:ascii="Times New Roman" w:eastAsia="Times New Roman" w:hAnsi="Times New Roman" w:cs="Times New Roman"/>
          <w:sz w:val="24"/>
        </w:rPr>
      </w:pPr>
    </w:p>
    <w:p w14:paraId="22740F1C" w14:textId="77777777" w:rsidR="00CD7FC3" w:rsidRDefault="00CD7FC3">
      <w:pPr>
        <w:spacing w:line="200" w:lineRule="exact"/>
        <w:rPr>
          <w:rFonts w:ascii="Times New Roman" w:eastAsia="Times New Roman" w:hAnsi="Times New Roman" w:cs="Times New Roman"/>
        </w:rPr>
      </w:pPr>
    </w:p>
    <w:p w14:paraId="597464DC" w14:textId="77777777" w:rsidR="00CD7FC3" w:rsidRDefault="00CD7FC3">
      <w:pPr>
        <w:spacing w:line="200" w:lineRule="exact"/>
        <w:rPr>
          <w:rFonts w:ascii="Times New Roman" w:eastAsia="Times New Roman" w:hAnsi="Times New Roman" w:cs="Times New Roman"/>
        </w:rPr>
      </w:pPr>
    </w:p>
    <w:p w14:paraId="614E34E5" w14:textId="77777777" w:rsidR="00CD7FC3" w:rsidRDefault="00CD7FC3">
      <w:pPr>
        <w:spacing w:line="200" w:lineRule="exact"/>
        <w:rPr>
          <w:rFonts w:ascii="Times New Roman" w:eastAsia="Times New Roman" w:hAnsi="Times New Roman" w:cs="Times New Roman"/>
        </w:rPr>
      </w:pPr>
    </w:p>
    <w:p w14:paraId="10502164" w14:textId="77777777" w:rsidR="00CD7FC3" w:rsidRDefault="00CD7FC3">
      <w:pPr>
        <w:spacing w:line="200" w:lineRule="exact"/>
        <w:rPr>
          <w:rFonts w:ascii="Times New Roman" w:eastAsia="Times New Roman" w:hAnsi="Times New Roman" w:cs="Times New Roman"/>
        </w:rPr>
      </w:pPr>
    </w:p>
    <w:p w14:paraId="6D1DB7E4" w14:textId="7811AB85" w:rsidR="00CD7FC3" w:rsidRDefault="00143FDD">
      <w:pPr>
        <w:spacing w:line="398" w:lineRule="exact"/>
        <w:rPr>
          <w:rFonts w:ascii="Times New Roman" w:eastAsia="Times New Roman" w:hAnsi="Times New Roman" w:cs="Times New Roman"/>
        </w:rPr>
      </w:pPr>
      <w:r>
        <w:rPr>
          <w:rFonts w:ascii="Times New Roman" w:eastAsia="Times New Roman" w:hAnsi="Times New Roman" w:cs="Times New Roman"/>
        </w:rPr>
        <w:t>D1</w:t>
      </w:r>
    </w:p>
    <w:p w14:paraId="580B4DF3" w14:textId="58EDFCF5" w:rsidR="00143FDD" w:rsidRDefault="00143FDD" w:rsidP="00143FDD">
      <w:pPr>
        <w:tabs>
          <w:tab w:val="left" w:pos="1040"/>
        </w:tabs>
        <w:spacing w:line="0" w:lineRule="atLeast"/>
      </w:pPr>
      <w:r>
        <w:rPr>
          <w:noProof/>
        </w:rPr>
        <w:drawing>
          <wp:inline distT="0" distB="0" distL="0" distR="0" wp14:anchorId="3FE878D8" wp14:editId="30B2F8EC">
            <wp:extent cx="5820410" cy="2782570"/>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0410" cy="2782570"/>
                    </a:xfrm>
                    <a:prstGeom prst="rect">
                      <a:avLst/>
                    </a:prstGeom>
                  </pic:spPr>
                </pic:pic>
              </a:graphicData>
            </a:graphic>
          </wp:inline>
        </w:drawing>
      </w:r>
    </w:p>
    <w:p w14:paraId="3D0E35B8" w14:textId="060C118D" w:rsidR="00143FDD" w:rsidRDefault="00143FDD" w:rsidP="00143FDD">
      <w:pPr>
        <w:tabs>
          <w:tab w:val="left" w:pos="1040"/>
        </w:tabs>
        <w:spacing w:line="0" w:lineRule="atLeast"/>
      </w:pPr>
    </w:p>
    <w:p w14:paraId="180A0DEA" w14:textId="03D32D27" w:rsidR="00143FDD" w:rsidRDefault="00143FDD" w:rsidP="00143FDD">
      <w:pPr>
        <w:tabs>
          <w:tab w:val="left" w:pos="1040"/>
        </w:tabs>
        <w:spacing w:line="0" w:lineRule="atLeast"/>
      </w:pPr>
      <w:r>
        <w:t>D2</w:t>
      </w:r>
    </w:p>
    <w:p w14:paraId="5777D7FB" w14:textId="60F14D92" w:rsidR="00143FDD" w:rsidRDefault="00143FDD" w:rsidP="00143FDD">
      <w:pPr>
        <w:tabs>
          <w:tab w:val="left" w:pos="1040"/>
        </w:tabs>
        <w:spacing w:line="0" w:lineRule="atLeast"/>
      </w:pPr>
      <w:r>
        <w:rPr>
          <w:noProof/>
        </w:rPr>
        <w:drawing>
          <wp:inline distT="0" distB="0" distL="0" distR="0" wp14:anchorId="1A60200B" wp14:editId="5B0A2523">
            <wp:extent cx="5820410" cy="1496695"/>
            <wp:effectExtent l="0" t="0" r="889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0410" cy="1496695"/>
                    </a:xfrm>
                    <a:prstGeom prst="rect">
                      <a:avLst/>
                    </a:prstGeom>
                  </pic:spPr>
                </pic:pic>
              </a:graphicData>
            </a:graphic>
          </wp:inline>
        </w:drawing>
      </w:r>
    </w:p>
    <w:p w14:paraId="62BD9D1D" w14:textId="77777777" w:rsidR="00DB70A3" w:rsidRDefault="00DB70A3" w:rsidP="00143FDD">
      <w:pPr>
        <w:tabs>
          <w:tab w:val="left" w:pos="1040"/>
        </w:tabs>
        <w:spacing w:line="0" w:lineRule="atLeast"/>
      </w:pPr>
    </w:p>
    <w:p w14:paraId="2439CD0E" w14:textId="310688DF" w:rsidR="00DB70A3" w:rsidRDefault="00DB70A3" w:rsidP="00143FDD">
      <w:pPr>
        <w:tabs>
          <w:tab w:val="left" w:pos="1040"/>
        </w:tabs>
        <w:spacing w:line="0" w:lineRule="atLeast"/>
      </w:pPr>
      <w:r>
        <w:t>D3</w:t>
      </w:r>
    </w:p>
    <w:p w14:paraId="228A5C60" w14:textId="5E661BD7" w:rsidR="00DB70A3" w:rsidRDefault="00DB70A3" w:rsidP="00143FDD">
      <w:pPr>
        <w:tabs>
          <w:tab w:val="left" w:pos="1040"/>
        </w:tabs>
        <w:spacing w:line="0" w:lineRule="atLeast"/>
      </w:pPr>
      <w:r>
        <w:rPr>
          <w:noProof/>
        </w:rPr>
        <w:drawing>
          <wp:inline distT="0" distB="0" distL="0" distR="0" wp14:anchorId="6D7FC7C1" wp14:editId="17D4EBC8">
            <wp:extent cx="5820410" cy="1152525"/>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20410" cy="1152525"/>
                    </a:xfrm>
                    <a:prstGeom prst="rect">
                      <a:avLst/>
                    </a:prstGeom>
                  </pic:spPr>
                </pic:pic>
              </a:graphicData>
            </a:graphic>
          </wp:inline>
        </w:drawing>
      </w:r>
    </w:p>
    <w:p w14:paraId="0E46EC30" w14:textId="7631839D" w:rsidR="00DB70A3" w:rsidRDefault="00DB70A3" w:rsidP="00143FDD">
      <w:pPr>
        <w:tabs>
          <w:tab w:val="left" w:pos="1040"/>
        </w:tabs>
        <w:spacing w:line="0" w:lineRule="atLeast"/>
      </w:pPr>
    </w:p>
    <w:p w14:paraId="64932102" w14:textId="5883C7C9" w:rsidR="00DB70A3" w:rsidRDefault="00DB70A3" w:rsidP="00143FDD">
      <w:pPr>
        <w:tabs>
          <w:tab w:val="left" w:pos="1040"/>
        </w:tabs>
        <w:spacing w:line="0" w:lineRule="atLeast"/>
      </w:pPr>
      <w:r>
        <w:rPr>
          <w:noProof/>
        </w:rPr>
        <w:drawing>
          <wp:inline distT="0" distB="0" distL="0" distR="0" wp14:anchorId="1BDA44C5" wp14:editId="7B14656C">
            <wp:extent cx="5820410" cy="1134745"/>
            <wp:effectExtent l="0" t="0" r="889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0410" cy="1134745"/>
                    </a:xfrm>
                    <a:prstGeom prst="rect">
                      <a:avLst/>
                    </a:prstGeom>
                  </pic:spPr>
                </pic:pic>
              </a:graphicData>
            </a:graphic>
          </wp:inline>
        </w:drawing>
      </w:r>
    </w:p>
    <w:p w14:paraId="5294450E" w14:textId="263AAF37" w:rsidR="00DB70A3" w:rsidRDefault="00DB70A3" w:rsidP="00143FDD">
      <w:pPr>
        <w:tabs>
          <w:tab w:val="left" w:pos="1040"/>
        </w:tabs>
        <w:spacing w:line="0" w:lineRule="atLeast"/>
      </w:pPr>
    </w:p>
    <w:p w14:paraId="3460862E" w14:textId="333AC7EF" w:rsidR="00DB70A3" w:rsidRDefault="00DB70A3" w:rsidP="00143FDD">
      <w:pPr>
        <w:tabs>
          <w:tab w:val="left" w:pos="1040"/>
        </w:tabs>
        <w:spacing w:line="0" w:lineRule="atLeast"/>
      </w:pPr>
      <w:r>
        <w:rPr>
          <w:noProof/>
        </w:rPr>
        <w:lastRenderedPageBreak/>
        <w:drawing>
          <wp:inline distT="0" distB="0" distL="0" distR="0" wp14:anchorId="4409ACF7" wp14:editId="4A622BE5">
            <wp:extent cx="5820410" cy="1105535"/>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0410" cy="1105535"/>
                    </a:xfrm>
                    <a:prstGeom prst="rect">
                      <a:avLst/>
                    </a:prstGeom>
                  </pic:spPr>
                </pic:pic>
              </a:graphicData>
            </a:graphic>
          </wp:inline>
        </w:drawing>
      </w:r>
    </w:p>
    <w:p w14:paraId="7114EA32" w14:textId="53ADF6EC" w:rsidR="00DB70A3" w:rsidRDefault="00DB70A3" w:rsidP="00143FDD">
      <w:pPr>
        <w:tabs>
          <w:tab w:val="left" w:pos="1040"/>
        </w:tabs>
        <w:spacing w:line="0" w:lineRule="atLeast"/>
      </w:pPr>
    </w:p>
    <w:p w14:paraId="53E68EE7" w14:textId="17611BFF" w:rsidR="00DB70A3" w:rsidRDefault="00DB70A3" w:rsidP="00143FDD">
      <w:pPr>
        <w:tabs>
          <w:tab w:val="left" w:pos="1040"/>
        </w:tabs>
        <w:spacing w:line="0" w:lineRule="atLeast"/>
      </w:pPr>
      <w:r>
        <w:rPr>
          <w:noProof/>
        </w:rPr>
        <w:drawing>
          <wp:inline distT="0" distB="0" distL="0" distR="0" wp14:anchorId="699F3B95" wp14:editId="7A4E2327">
            <wp:extent cx="5820410" cy="911860"/>
            <wp:effectExtent l="0" t="0" r="889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20410" cy="911860"/>
                    </a:xfrm>
                    <a:prstGeom prst="rect">
                      <a:avLst/>
                    </a:prstGeom>
                  </pic:spPr>
                </pic:pic>
              </a:graphicData>
            </a:graphic>
          </wp:inline>
        </w:drawing>
      </w:r>
    </w:p>
    <w:p w14:paraId="037BCCE6" w14:textId="3F703D11" w:rsidR="0055490D" w:rsidRDefault="0055490D" w:rsidP="00143FDD">
      <w:pPr>
        <w:tabs>
          <w:tab w:val="left" w:pos="1040"/>
        </w:tabs>
        <w:spacing w:line="0" w:lineRule="atLeast"/>
      </w:pPr>
    </w:p>
    <w:p w14:paraId="4FE380C7" w14:textId="7FD08A40" w:rsidR="0055490D" w:rsidRPr="00335EB5" w:rsidRDefault="0055490D" w:rsidP="00143FDD">
      <w:pPr>
        <w:tabs>
          <w:tab w:val="left" w:pos="1040"/>
        </w:tabs>
        <w:spacing w:line="0" w:lineRule="atLeast"/>
        <w:rPr>
          <w:rFonts w:ascii="Times New Roman" w:hAnsi="Times New Roman" w:cs="Times New Roman"/>
          <w:b/>
          <w:bCs/>
          <w:sz w:val="24"/>
          <w:szCs w:val="24"/>
        </w:rPr>
      </w:pPr>
      <w:r w:rsidRPr="00335EB5">
        <w:rPr>
          <w:rFonts w:ascii="Times New Roman" w:hAnsi="Times New Roman" w:cs="Times New Roman"/>
          <w:b/>
          <w:bCs/>
          <w:sz w:val="24"/>
          <w:szCs w:val="24"/>
        </w:rPr>
        <w:t>Conclusion:</w:t>
      </w:r>
    </w:p>
    <w:p w14:paraId="2B2F9358" w14:textId="77777777" w:rsidR="00770A23" w:rsidRPr="00770A23" w:rsidRDefault="00335EB5" w:rsidP="00770A23">
      <w:pPr>
        <w:pStyle w:val="ListParagraph"/>
        <w:numPr>
          <w:ilvl w:val="0"/>
          <w:numId w:val="16"/>
        </w:numPr>
        <w:tabs>
          <w:tab w:val="left" w:pos="1040"/>
        </w:tabs>
        <w:spacing w:line="0" w:lineRule="atLeast"/>
        <w:jc w:val="both"/>
        <w:rPr>
          <w:rFonts w:ascii="Times New Roman" w:hAnsi="Times New Roman" w:cs="Times New Roman"/>
          <w:color w:val="323C3E"/>
          <w:sz w:val="24"/>
          <w:szCs w:val="24"/>
          <w:shd w:val="clear" w:color="auto" w:fill="FFFFFF"/>
        </w:rPr>
      </w:pPr>
      <w:r w:rsidRPr="00770A23">
        <w:rPr>
          <w:rFonts w:ascii="Times New Roman" w:hAnsi="Times New Roman" w:cs="Times New Roman"/>
          <w:color w:val="323C3E"/>
          <w:sz w:val="24"/>
          <w:szCs w:val="24"/>
          <w:shd w:val="clear" w:color="auto" w:fill="FFFFFF"/>
        </w:rPr>
        <w:t xml:space="preserve">ECC serves as a feasible alternative to the existing and traditional algorithms and provides various advantages in terms of security, speed, performance, and speed. </w:t>
      </w:r>
    </w:p>
    <w:p w14:paraId="48243A6C" w14:textId="085C0898" w:rsidR="0055490D" w:rsidRPr="00770A23" w:rsidRDefault="00335EB5" w:rsidP="00770A23">
      <w:pPr>
        <w:pStyle w:val="ListParagraph"/>
        <w:numPr>
          <w:ilvl w:val="0"/>
          <w:numId w:val="16"/>
        </w:numPr>
        <w:tabs>
          <w:tab w:val="left" w:pos="1040"/>
        </w:tabs>
        <w:spacing w:line="0" w:lineRule="atLeast"/>
        <w:jc w:val="both"/>
        <w:rPr>
          <w:rFonts w:ascii="Times New Roman" w:hAnsi="Times New Roman" w:cs="Times New Roman"/>
          <w:color w:val="323C3E"/>
          <w:sz w:val="24"/>
          <w:szCs w:val="24"/>
          <w:shd w:val="clear" w:color="auto" w:fill="FFFFFF"/>
        </w:rPr>
      </w:pPr>
      <w:r w:rsidRPr="00770A23">
        <w:rPr>
          <w:rFonts w:ascii="Times New Roman" w:hAnsi="Times New Roman" w:cs="Times New Roman"/>
          <w:color w:val="323C3E"/>
          <w:sz w:val="24"/>
          <w:szCs w:val="24"/>
          <w:shd w:val="clear" w:color="auto" w:fill="FFFFFF"/>
        </w:rPr>
        <w:t xml:space="preserve">The ability of ECC to use complex mathematical algorithms for data protection makes many researchers in the field of encryption anticipate the future of ECC to be </w:t>
      </w:r>
      <w:r w:rsidR="006C1640" w:rsidRPr="00770A23">
        <w:rPr>
          <w:rFonts w:ascii="Times New Roman" w:hAnsi="Times New Roman" w:cs="Times New Roman"/>
          <w:color w:val="323C3E"/>
          <w:sz w:val="24"/>
          <w:szCs w:val="24"/>
          <w:shd w:val="clear" w:color="auto" w:fill="FFFFFF"/>
        </w:rPr>
        <w:t>bright.</w:t>
      </w:r>
    </w:p>
    <w:p w14:paraId="2B730D25" w14:textId="77777777" w:rsidR="00770A23" w:rsidRDefault="00770A23" w:rsidP="00770A23">
      <w:pPr>
        <w:tabs>
          <w:tab w:val="left" w:pos="1040"/>
        </w:tabs>
        <w:spacing w:line="0" w:lineRule="atLeast"/>
        <w:jc w:val="both"/>
        <w:rPr>
          <w:b/>
          <w:bCs/>
        </w:rPr>
      </w:pPr>
    </w:p>
    <w:p w14:paraId="090DA6AB" w14:textId="77777777" w:rsidR="0055490D" w:rsidRPr="0081246F" w:rsidRDefault="0055490D" w:rsidP="00143FDD">
      <w:pPr>
        <w:tabs>
          <w:tab w:val="left" w:pos="1040"/>
        </w:tabs>
        <w:spacing w:line="0" w:lineRule="atLeast"/>
        <w:rPr>
          <w:rFonts w:ascii="Times New Roman" w:hAnsi="Times New Roman" w:cs="Times New Roman"/>
          <w:b/>
          <w:bCs/>
          <w:sz w:val="24"/>
          <w:szCs w:val="24"/>
        </w:rPr>
      </w:pPr>
      <w:r w:rsidRPr="0081246F">
        <w:rPr>
          <w:rFonts w:ascii="Times New Roman" w:hAnsi="Times New Roman" w:cs="Times New Roman"/>
          <w:b/>
          <w:bCs/>
          <w:sz w:val="24"/>
          <w:szCs w:val="24"/>
        </w:rPr>
        <w:t xml:space="preserve">Curves over prime fields </w:t>
      </w:r>
    </w:p>
    <w:p w14:paraId="300F0E9F" w14:textId="77777777" w:rsidR="0055490D" w:rsidRPr="0081246F" w:rsidRDefault="0055490D" w:rsidP="00143FDD">
      <w:pPr>
        <w:tabs>
          <w:tab w:val="left" w:pos="1040"/>
        </w:tabs>
        <w:spacing w:line="0" w:lineRule="atLeast"/>
        <w:rPr>
          <w:rFonts w:ascii="Times New Roman" w:hAnsi="Times New Roman" w:cs="Times New Roman"/>
          <w:sz w:val="24"/>
          <w:szCs w:val="24"/>
        </w:rPr>
      </w:pPr>
      <w:r w:rsidRPr="0081246F">
        <w:rPr>
          <w:rFonts w:ascii="Times New Roman" w:hAnsi="Times New Roman" w:cs="Times New Roman"/>
          <w:sz w:val="24"/>
          <w:szCs w:val="24"/>
        </w:rPr>
        <w:t>The general equation of an elliptic curve is simplified over prime field GF(p) (characteristic p&gt;3):</w:t>
      </w:r>
    </w:p>
    <w:p w14:paraId="6F5A80DF" w14:textId="66EA76E4" w:rsidR="0055490D" w:rsidRDefault="0055490D" w:rsidP="00143FDD">
      <w:pPr>
        <w:tabs>
          <w:tab w:val="left" w:pos="1040"/>
        </w:tabs>
        <w:spacing w:line="0" w:lineRule="atLeast"/>
        <w:rPr>
          <w:rFonts w:ascii="Times New Roman" w:hAnsi="Times New Roman" w:cs="Times New Roman"/>
          <w:sz w:val="24"/>
          <w:szCs w:val="24"/>
        </w:rPr>
      </w:pPr>
      <w:r w:rsidRPr="0081246F">
        <w:rPr>
          <w:rFonts w:ascii="Times New Roman" w:hAnsi="Times New Roman" w:cs="Times New Roman"/>
          <w:sz w:val="24"/>
          <w:szCs w:val="24"/>
        </w:rPr>
        <w:t xml:space="preserve"> y 2 = x3 + </w:t>
      </w:r>
      <w:proofErr w:type="spellStart"/>
      <w:r w:rsidRPr="0081246F">
        <w:rPr>
          <w:rFonts w:ascii="Times New Roman" w:hAnsi="Times New Roman" w:cs="Times New Roman"/>
          <w:sz w:val="24"/>
          <w:szCs w:val="24"/>
        </w:rPr>
        <w:t>ax</w:t>
      </w:r>
      <w:proofErr w:type="spellEnd"/>
      <w:r w:rsidRPr="0081246F">
        <w:rPr>
          <w:rFonts w:ascii="Times New Roman" w:hAnsi="Times New Roman" w:cs="Times New Roman"/>
          <w:sz w:val="24"/>
          <w:szCs w:val="24"/>
        </w:rPr>
        <w:t xml:space="preserve"> + b</w:t>
      </w:r>
    </w:p>
    <w:p w14:paraId="4BDFF3C0" w14:textId="77777777" w:rsidR="0081246F" w:rsidRPr="0081246F" w:rsidRDefault="0081246F" w:rsidP="00143FDD">
      <w:pPr>
        <w:tabs>
          <w:tab w:val="left" w:pos="1040"/>
        </w:tabs>
        <w:spacing w:line="0" w:lineRule="atLeast"/>
        <w:rPr>
          <w:rFonts w:ascii="Times New Roman" w:hAnsi="Times New Roman" w:cs="Times New Roman"/>
          <w:b/>
          <w:bCs/>
          <w:sz w:val="24"/>
          <w:szCs w:val="24"/>
        </w:rPr>
      </w:pPr>
    </w:p>
    <w:p w14:paraId="4D7396C1" w14:textId="77777777" w:rsidR="0055490D" w:rsidRDefault="0055490D" w:rsidP="00143FDD">
      <w:pPr>
        <w:tabs>
          <w:tab w:val="left" w:pos="1040"/>
        </w:tabs>
        <w:spacing w:line="0" w:lineRule="atLeast"/>
      </w:pPr>
    </w:p>
    <w:p w14:paraId="0D79AC33" w14:textId="77777777" w:rsidR="00DB70A3" w:rsidRPr="00143FDD" w:rsidRDefault="00DB70A3" w:rsidP="00143FDD">
      <w:pPr>
        <w:tabs>
          <w:tab w:val="left" w:pos="1040"/>
        </w:tabs>
        <w:spacing w:line="0" w:lineRule="atLeast"/>
      </w:pPr>
    </w:p>
    <w:p w14:paraId="2824995F" w14:textId="6124B39C" w:rsidR="00CD7FC3" w:rsidRDefault="00CD7FC3">
      <w:pPr>
        <w:numPr>
          <w:ilvl w:val="0"/>
          <w:numId w:val="6"/>
        </w:numPr>
        <w:tabs>
          <w:tab w:val="left" w:pos="1040"/>
        </w:tabs>
        <w:spacing w:line="0" w:lineRule="atLeast"/>
        <w:ind w:left="1040" w:hanging="902"/>
      </w:pPr>
      <w:r>
        <w:rPr>
          <w:rFonts w:ascii="Arial" w:eastAsia="Arial" w:hAnsi="Arial"/>
          <w:b/>
          <w:sz w:val="32"/>
        </w:rPr>
        <w:t>RSA</w:t>
      </w:r>
    </w:p>
    <w:p w14:paraId="1F1C8896" w14:textId="28C7E987" w:rsidR="00CD7FC3" w:rsidRDefault="00C3306E">
      <w:pPr>
        <w:spacing w:line="20" w:lineRule="exact"/>
        <w:rPr>
          <w:rFonts w:ascii="Times New Roman" w:eastAsia="Times New Roman" w:hAnsi="Times New Roman" w:cs="Times New Roman"/>
          <w:b/>
          <w:sz w:val="32"/>
        </w:rPr>
      </w:pPr>
      <w:r>
        <w:rPr>
          <w:noProof/>
        </w:rPr>
        <w:drawing>
          <wp:anchor distT="0" distB="0" distL="114935" distR="114935" simplePos="0" relativeHeight="251655168" behindDoc="1" locked="0" layoutInCell="1" allowOverlap="1" wp14:anchorId="7385A7CC" wp14:editId="7D0E4DB4">
            <wp:simplePos x="0" y="0"/>
            <wp:positionH relativeFrom="column">
              <wp:posOffset>69215</wp:posOffset>
            </wp:positionH>
            <wp:positionV relativeFrom="paragraph">
              <wp:posOffset>36195</wp:posOffset>
            </wp:positionV>
            <wp:extent cx="5766435" cy="15240"/>
            <wp:effectExtent l="0" t="0" r="0" b="0"/>
            <wp:wrapNone/>
            <wp:docPr id="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l="-5" t="-6667" r="-5" b="-6667"/>
                    <a:stretch>
                      <a:fillRect/>
                    </a:stretch>
                  </pic:blipFill>
                  <pic:spPr bwMode="auto">
                    <a:xfrm>
                      <a:off x="0" y="0"/>
                      <a:ext cx="5766435" cy="15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B0A960" w14:textId="77777777" w:rsidR="00CD7FC3" w:rsidRDefault="00CD7FC3">
      <w:pPr>
        <w:spacing w:line="126" w:lineRule="exact"/>
        <w:rPr>
          <w:rFonts w:ascii="Times New Roman" w:eastAsia="Times New Roman" w:hAnsi="Times New Roman" w:cs="Times New Roman"/>
        </w:rPr>
      </w:pPr>
    </w:p>
    <w:p w14:paraId="285E9B46" w14:textId="77777777" w:rsidR="00CD7FC3" w:rsidRDefault="00CD7FC3">
      <w:pPr>
        <w:tabs>
          <w:tab w:val="left" w:pos="680"/>
        </w:tabs>
        <w:spacing w:line="266" w:lineRule="auto"/>
        <w:ind w:left="700" w:right="600" w:hanging="559"/>
      </w:pPr>
      <w:r>
        <w:rPr>
          <w:rFonts w:ascii="Times New Roman" w:eastAsia="Times New Roman" w:hAnsi="Times New Roman" w:cs="Times New Roman"/>
          <w:b/>
          <w:sz w:val="24"/>
        </w:rPr>
        <w:t>E.1</w:t>
      </w:r>
      <w:r>
        <w:rPr>
          <w:rFonts w:ascii="Times New Roman" w:eastAsia="Times New Roman" w:hAnsi="Times New Roman" w:cs="Times New Roman"/>
        </w:rPr>
        <w:tab/>
      </w:r>
      <w:r>
        <w:rPr>
          <w:rFonts w:ascii="Times New Roman" w:eastAsia="Times New Roman" w:hAnsi="Times New Roman" w:cs="Times New Roman"/>
          <w:sz w:val="24"/>
        </w:rPr>
        <w:t>We will follow a basic RSA process. If you are struggling here, have a look at the following page:</w:t>
      </w:r>
    </w:p>
    <w:p w14:paraId="50778646" w14:textId="77777777" w:rsidR="00CD7FC3" w:rsidRDefault="00CD7FC3">
      <w:pPr>
        <w:spacing w:line="187" w:lineRule="exact"/>
        <w:rPr>
          <w:rFonts w:ascii="Times New Roman" w:eastAsia="Times New Roman" w:hAnsi="Times New Roman" w:cs="Times New Roman"/>
          <w:sz w:val="24"/>
        </w:rPr>
      </w:pPr>
    </w:p>
    <w:p w14:paraId="14670DF7" w14:textId="77777777" w:rsidR="00CD7FC3" w:rsidRDefault="00CD7FC3">
      <w:pPr>
        <w:spacing w:line="0" w:lineRule="atLeast"/>
        <w:ind w:left="140"/>
      </w:pPr>
      <w:r>
        <w:rPr>
          <w:rFonts w:ascii="Times New Roman" w:eastAsia="Times New Roman" w:hAnsi="Times New Roman" w:cs="Times New Roman"/>
          <w:sz w:val="24"/>
        </w:rPr>
        <w:t>https://asecuritysite.com/encryption/rsa</w:t>
      </w:r>
    </w:p>
    <w:p w14:paraId="508F6ABC" w14:textId="77777777" w:rsidR="00CD7FC3" w:rsidRDefault="00CD7FC3">
      <w:pPr>
        <w:spacing w:line="257" w:lineRule="exact"/>
        <w:rPr>
          <w:rFonts w:ascii="Times New Roman" w:eastAsia="Times New Roman" w:hAnsi="Times New Roman" w:cs="Times New Roman"/>
          <w:sz w:val="24"/>
        </w:rPr>
      </w:pPr>
    </w:p>
    <w:p w14:paraId="28FE9C5E" w14:textId="77777777" w:rsidR="00CD7FC3" w:rsidRDefault="00CD7FC3">
      <w:pPr>
        <w:spacing w:line="0" w:lineRule="atLeast"/>
        <w:ind w:left="140"/>
      </w:pPr>
      <w:r>
        <w:rPr>
          <w:rFonts w:ascii="Times New Roman" w:eastAsia="Times New Roman" w:hAnsi="Times New Roman" w:cs="Times New Roman"/>
          <w:sz w:val="24"/>
        </w:rPr>
        <w:t>First, pick two prime numbers:</w:t>
      </w:r>
    </w:p>
    <w:p w14:paraId="4AC19578" w14:textId="386FDB88"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56192" behindDoc="1" locked="0" layoutInCell="1" allowOverlap="1" wp14:anchorId="69833C8F" wp14:editId="4243A724">
            <wp:simplePos x="0" y="0"/>
            <wp:positionH relativeFrom="column">
              <wp:posOffset>1270</wp:posOffset>
            </wp:positionH>
            <wp:positionV relativeFrom="paragraph">
              <wp:posOffset>170815</wp:posOffset>
            </wp:positionV>
            <wp:extent cx="5901055" cy="402590"/>
            <wp:effectExtent l="0" t="0" r="0" b="0"/>
            <wp:wrapNone/>
            <wp:docPr id="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l="-5" t="-78" r="-5" b="-78"/>
                    <a:stretch>
                      <a:fillRect/>
                    </a:stretch>
                  </pic:blipFill>
                  <pic:spPr bwMode="auto">
                    <a:xfrm>
                      <a:off x="0" y="0"/>
                      <a:ext cx="5901055" cy="402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8FF5D4" w14:textId="77777777" w:rsidR="00CD7FC3" w:rsidRDefault="00CD7FC3">
      <w:pPr>
        <w:spacing w:line="209" w:lineRule="exact"/>
        <w:rPr>
          <w:rFonts w:ascii="Times New Roman" w:eastAsia="Times New Roman" w:hAnsi="Times New Roman" w:cs="Times New Roman"/>
        </w:rPr>
      </w:pPr>
    </w:p>
    <w:p w14:paraId="50D6D308" w14:textId="484AA252" w:rsidR="00CD7FC3" w:rsidRDefault="00C3306E">
      <w:pPr>
        <w:spacing w:line="0" w:lineRule="atLeast"/>
        <w:ind w:right="8760"/>
        <w:jc w:val="right"/>
      </w:pPr>
      <w:r>
        <w:rPr>
          <w:rFonts w:ascii="Times New Roman" w:eastAsia="Times New Roman" w:hAnsi="Times New Roman" w:cs="Times New Roman"/>
          <w:noProof/>
        </w:rPr>
        <w:drawing>
          <wp:inline distT="0" distB="0" distL="0" distR="0" wp14:anchorId="6AB7391A" wp14:editId="0B8D56E1">
            <wp:extent cx="34925" cy="193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l="-952" t="-162" r="-952" b="-162"/>
                    <a:stretch>
                      <a:fillRect/>
                    </a:stretch>
                  </pic:blipFill>
                  <pic:spPr bwMode="auto">
                    <a:xfrm>
                      <a:off x="0" y="0"/>
                      <a:ext cx="34925" cy="19367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3"/>
        </w:rPr>
        <w:t xml:space="preserve"> p=</w:t>
      </w:r>
    </w:p>
    <w:p w14:paraId="5C6AAE0D" w14:textId="2D5DBADE" w:rsidR="00CD7FC3" w:rsidRDefault="00CD7FC3">
      <w:pPr>
        <w:spacing w:line="0" w:lineRule="atLeast"/>
        <w:ind w:right="8760"/>
        <w:jc w:val="right"/>
        <w:rPr>
          <w:rFonts w:ascii="Times New Roman" w:eastAsia="Times New Roman" w:hAnsi="Times New Roman" w:cs="Times New Roman"/>
          <w:sz w:val="24"/>
        </w:rPr>
      </w:pPr>
      <w:r>
        <w:rPr>
          <w:rFonts w:ascii="Times New Roman" w:eastAsia="Times New Roman" w:hAnsi="Times New Roman" w:cs="Times New Roman"/>
          <w:sz w:val="24"/>
        </w:rPr>
        <w:t>q=</w:t>
      </w:r>
    </w:p>
    <w:p w14:paraId="16278E50" w14:textId="63A5E60F" w:rsidR="00886447" w:rsidRDefault="00886447" w:rsidP="00886447">
      <w:pPr>
        <w:spacing w:line="0" w:lineRule="atLeast"/>
        <w:ind w:right="8760"/>
      </w:pPr>
    </w:p>
    <w:p w14:paraId="03A401E4" w14:textId="77777777" w:rsidR="00CD7FC3" w:rsidRDefault="00CD7FC3">
      <w:pPr>
        <w:spacing w:line="247" w:lineRule="exact"/>
        <w:rPr>
          <w:rFonts w:ascii="Times New Roman" w:eastAsia="Times New Roman" w:hAnsi="Times New Roman" w:cs="Times New Roman"/>
          <w:sz w:val="24"/>
        </w:rPr>
      </w:pPr>
    </w:p>
    <w:p w14:paraId="56389C07" w14:textId="02544313" w:rsidR="00C3306E" w:rsidRDefault="00C3306E">
      <w:pPr>
        <w:spacing w:line="0" w:lineRule="atLeast"/>
        <w:ind w:left="140"/>
        <w:rPr>
          <w:rFonts w:ascii="Times New Roman" w:eastAsia="Times New Roman" w:hAnsi="Times New Roman" w:cs="Times New Roman"/>
          <w:sz w:val="24"/>
        </w:rPr>
      </w:pPr>
      <w:r w:rsidRPr="004D115B">
        <w:rPr>
          <w:noProof/>
        </w:rPr>
        <w:drawing>
          <wp:inline distT="0" distB="0" distL="0" distR="0" wp14:anchorId="66A9415C" wp14:editId="64433BA6">
            <wp:extent cx="5819140" cy="1031875"/>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9140" cy="1031875"/>
                    </a:xfrm>
                    <a:prstGeom prst="rect">
                      <a:avLst/>
                    </a:prstGeom>
                    <a:noFill/>
                    <a:ln>
                      <a:noFill/>
                    </a:ln>
                  </pic:spPr>
                </pic:pic>
              </a:graphicData>
            </a:graphic>
          </wp:inline>
        </w:drawing>
      </w:r>
    </w:p>
    <w:p w14:paraId="45E94126" w14:textId="66F4BE62" w:rsidR="00CD7FC3" w:rsidRDefault="00CD7FC3">
      <w:pPr>
        <w:spacing w:line="0" w:lineRule="atLeast"/>
        <w:ind w:left="140"/>
      </w:pPr>
      <w:r>
        <w:rPr>
          <w:rFonts w:ascii="Times New Roman" w:eastAsia="Times New Roman" w:hAnsi="Times New Roman" w:cs="Times New Roman"/>
          <w:sz w:val="24"/>
        </w:rPr>
        <w:t>Now calculate N (</w:t>
      </w:r>
      <w:proofErr w:type="spellStart"/>
      <w:r>
        <w:rPr>
          <w:rFonts w:ascii="Times New Roman" w:eastAsia="Times New Roman" w:hAnsi="Times New Roman" w:cs="Times New Roman"/>
          <w:sz w:val="24"/>
        </w:rPr>
        <w:t>p.q</w:t>
      </w:r>
      <w:proofErr w:type="spellEnd"/>
      <w:r>
        <w:rPr>
          <w:rFonts w:ascii="Times New Roman" w:eastAsia="Times New Roman" w:hAnsi="Times New Roman" w:cs="Times New Roman"/>
          <w:sz w:val="24"/>
        </w:rPr>
        <w:t>) and PHI [(p-1</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q-1)]:</w:t>
      </w:r>
    </w:p>
    <w:p w14:paraId="207526EC" w14:textId="3C9B2305"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57216" behindDoc="1" locked="0" layoutInCell="1" allowOverlap="1" wp14:anchorId="12167DA7" wp14:editId="7431FBF0">
            <wp:simplePos x="0" y="0"/>
            <wp:positionH relativeFrom="column">
              <wp:posOffset>1270</wp:posOffset>
            </wp:positionH>
            <wp:positionV relativeFrom="paragraph">
              <wp:posOffset>173355</wp:posOffset>
            </wp:positionV>
            <wp:extent cx="5901055" cy="399415"/>
            <wp:effectExtent l="0" t="0" r="0" b="0"/>
            <wp:wrapNone/>
            <wp:docPr id="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l="-5" t="-79" r="-5" b="-79"/>
                    <a:stretch>
                      <a:fillRect/>
                    </a:stretch>
                  </pic:blipFill>
                  <pic:spPr bwMode="auto">
                    <a:xfrm>
                      <a:off x="0" y="0"/>
                      <a:ext cx="5901055" cy="399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62F696" w14:textId="77777777" w:rsidR="00CD7FC3" w:rsidRDefault="00CD7FC3">
      <w:pPr>
        <w:spacing w:line="211" w:lineRule="exact"/>
        <w:rPr>
          <w:rFonts w:ascii="Times New Roman" w:eastAsia="Times New Roman" w:hAnsi="Times New Roman" w:cs="Times New Roman"/>
        </w:rPr>
      </w:pPr>
    </w:p>
    <w:p w14:paraId="749AC3F0" w14:textId="621A2E37" w:rsidR="00CD7FC3" w:rsidRDefault="00C3306E">
      <w:pPr>
        <w:spacing w:line="0" w:lineRule="atLeast"/>
      </w:pPr>
      <w:r>
        <w:rPr>
          <w:rFonts w:ascii="Times New Roman" w:eastAsia="Times New Roman" w:hAnsi="Times New Roman" w:cs="Times New Roman"/>
          <w:noProof/>
        </w:rPr>
        <w:drawing>
          <wp:inline distT="0" distB="0" distL="0" distR="0" wp14:anchorId="03DF3608" wp14:editId="2DAD080A">
            <wp:extent cx="34925" cy="193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l="-952" t="-162" r="-952" b="-162"/>
                    <a:stretch>
                      <a:fillRect/>
                    </a:stretch>
                  </pic:blipFill>
                  <pic:spPr bwMode="auto">
                    <a:xfrm>
                      <a:off x="0" y="0"/>
                      <a:ext cx="34925" cy="19367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N=</w:t>
      </w:r>
    </w:p>
    <w:p w14:paraId="705BBA28" w14:textId="77777777" w:rsidR="00CD7FC3" w:rsidRDefault="00CD7FC3">
      <w:pPr>
        <w:spacing w:line="0" w:lineRule="atLeast"/>
        <w:ind w:left="140"/>
      </w:pPr>
      <w:r>
        <w:rPr>
          <w:rFonts w:ascii="Times New Roman" w:eastAsia="Times New Roman" w:hAnsi="Times New Roman" w:cs="Times New Roman"/>
          <w:sz w:val="24"/>
        </w:rPr>
        <w:t>PHI =</w:t>
      </w:r>
    </w:p>
    <w:p w14:paraId="0A0186FF" w14:textId="77777777" w:rsidR="00CD7FC3" w:rsidRDefault="00CD7FC3">
      <w:pPr>
        <w:spacing w:line="247" w:lineRule="exact"/>
        <w:rPr>
          <w:rFonts w:ascii="Times New Roman" w:eastAsia="Times New Roman" w:hAnsi="Times New Roman" w:cs="Times New Roman"/>
          <w:sz w:val="24"/>
        </w:rPr>
      </w:pPr>
    </w:p>
    <w:p w14:paraId="77A49EDA" w14:textId="77777777" w:rsidR="00CD7FC3" w:rsidRDefault="00CD7FC3">
      <w:pPr>
        <w:spacing w:line="0" w:lineRule="atLeast"/>
        <w:ind w:left="140"/>
      </w:pPr>
      <w:r>
        <w:rPr>
          <w:rFonts w:ascii="Times New Roman" w:eastAsia="Times New Roman" w:hAnsi="Times New Roman" w:cs="Times New Roman"/>
          <w:sz w:val="24"/>
        </w:rPr>
        <w:t xml:space="preserve">Now pick a value of </w:t>
      </w:r>
      <w:r>
        <w:rPr>
          <w:rFonts w:ascii="Times New Roman" w:eastAsia="Times New Roman" w:hAnsi="Times New Roman" w:cs="Times New Roman"/>
          <w:i/>
          <w:sz w:val="24"/>
        </w:rPr>
        <w:t>e</w:t>
      </w:r>
      <w:r>
        <w:rPr>
          <w:rFonts w:ascii="Times New Roman" w:eastAsia="Times New Roman" w:hAnsi="Times New Roman" w:cs="Times New Roman"/>
          <w:sz w:val="24"/>
        </w:rPr>
        <w:t xml:space="preserve"> which does not share a factor with PHI [</w:t>
      </w:r>
      <w:proofErr w:type="spellStart"/>
      <w:proofErr w:type="gramStart"/>
      <w:r>
        <w:rPr>
          <w:rFonts w:ascii="Times New Roman" w:eastAsia="Times New Roman" w:hAnsi="Times New Roman" w:cs="Times New Roman"/>
          <w:sz w:val="24"/>
        </w:rPr>
        <w:t>gcd</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PHI,e</w:t>
      </w:r>
      <w:proofErr w:type="spellEnd"/>
      <w:r>
        <w:rPr>
          <w:rFonts w:ascii="Times New Roman" w:eastAsia="Times New Roman" w:hAnsi="Times New Roman" w:cs="Times New Roman"/>
          <w:sz w:val="24"/>
        </w:rPr>
        <w:t>)=1]:</w:t>
      </w:r>
    </w:p>
    <w:p w14:paraId="016F1692" w14:textId="4D3FAF11"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58240" behindDoc="1" locked="0" layoutInCell="1" allowOverlap="1" wp14:anchorId="25287386" wp14:editId="281F20F2">
            <wp:simplePos x="0" y="0"/>
            <wp:positionH relativeFrom="column">
              <wp:posOffset>1270</wp:posOffset>
            </wp:positionH>
            <wp:positionV relativeFrom="paragraph">
              <wp:posOffset>173355</wp:posOffset>
            </wp:positionV>
            <wp:extent cx="5901055" cy="231775"/>
            <wp:effectExtent l="0" t="0" r="0" b="0"/>
            <wp:wrapNone/>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l="-5" t="-136" r="-5" b="-136"/>
                    <a:stretch>
                      <a:fillRect/>
                    </a:stretch>
                  </pic:blipFill>
                  <pic:spPr bwMode="auto">
                    <a:xfrm>
                      <a:off x="0" y="0"/>
                      <a:ext cx="5901055" cy="231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DC19ECE" w14:textId="77777777" w:rsidR="00CD7FC3" w:rsidRDefault="00CD7FC3">
      <w:pPr>
        <w:spacing w:line="211" w:lineRule="exact"/>
        <w:rPr>
          <w:rFonts w:ascii="Times New Roman" w:eastAsia="Times New Roman" w:hAnsi="Times New Roman" w:cs="Times New Roman"/>
        </w:rPr>
      </w:pPr>
    </w:p>
    <w:p w14:paraId="27F60E6B" w14:textId="7C56984C" w:rsidR="00CD7FC3" w:rsidRDefault="00C3306E">
      <w:pPr>
        <w:spacing w:line="0" w:lineRule="atLeast"/>
      </w:pPr>
      <w:r>
        <w:rPr>
          <w:rFonts w:ascii="Times New Roman" w:eastAsia="Times New Roman" w:hAnsi="Times New Roman" w:cs="Times New Roman"/>
          <w:noProof/>
        </w:rPr>
        <w:drawing>
          <wp:inline distT="0" distB="0" distL="0" distR="0" wp14:anchorId="1BE4B260" wp14:editId="20AF337A">
            <wp:extent cx="34925" cy="221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l="-952" t="-143" r="-952" b="-143"/>
                    <a:stretch>
                      <a:fillRect/>
                    </a:stretch>
                  </pic:blipFill>
                  <pic:spPr bwMode="auto">
                    <a:xfrm>
                      <a:off x="0" y="0"/>
                      <a:ext cx="34925" cy="221615"/>
                    </a:xfrm>
                    <a:prstGeom prst="rect">
                      <a:avLst/>
                    </a:prstGeom>
                    <a:solidFill>
                      <a:srgbClr val="FFFFFF"/>
                    </a:solidFill>
                    <a:ln>
                      <a:noFill/>
                    </a:ln>
                  </pic:spPr>
                </pic:pic>
              </a:graphicData>
            </a:graphic>
          </wp:inline>
        </w:drawing>
      </w:r>
      <w:r w:rsidR="00CD7FC3">
        <w:rPr>
          <w:rFonts w:ascii="Times New Roman" w:eastAsia="Times New Roman" w:hAnsi="Times New Roman" w:cs="Times New Roman"/>
          <w:i/>
          <w:sz w:val="24"/>
        </w:rPr>
        <w:t xml:space="preserve"> e</w:t>
      </w:r>
      <w:r w:rsidR="00CD7FC3">
        <w:rPr>
          <w:rFonts w:ascii="Times New Roman" w:eastAsia="Times New Roman" w:hAnsi="Times New Roman" w:cs="Times New Roman"/>
          <w:sz w:val="24"/>
        </w:rPr>
        <w:t>=</w:t>
      </w:r>
    </w:p>
    <w:p w14:paraId="2593EC16" w14:textId="77777777" w:rsidR="00CD7FC3" w:rsidRDefault="00CD7FC3">
      <w:pPr>
        <w:spacing w:line="217" w:lineRule="exact"/>
        <w:rPr>
          <w:rFonts w:ascii="Times New Roman" w:eastAsia="Times New Roman" w:hAnsi="Times New Roman" w:cs="Times New Roman"/>
          <w:sz w:val="24"/>
        </w:rPr>
      </w:pPr>
    </w:p>
    <w:p w14:paraId="36D4D595" w14:textId="77777777" w:rsidR="00CD7FC3" w:rsidRDefault="00CD7FC3">
      <w:pPr>
        <w:spacing w:line="0" w:lineRule="atLeast"/>
        <w:ind w:left="140"/>
      </w:pPr>
      <w:r>
        <w:rPr>
          <w:rFonts w:ascii="Times New Roman" w:eastAsia="Times New Roman" w:hAnsi="Times New Roman" w:cs="Times New Roman"/>
          <w:sz w:val="24"/>
        </w:rPr>
        <w:lastRenderedPageBreak/>
        <w:t>Now select a value of d, so that (</w:t>
      </w:r>
      <w:proofErr w:type="spellStart"/>
      <w:r>
        <w:rPr>
          <w:rFonts w:ascii="Times New Roman" w:eastAsia="Times New Roman" w:hAnsi="Times New Roman" w:cs="Times New Roman"/>
          <w:sz w:val="24"/>
        </w:rPr>
        <w:t>e.d</w:t>
      </w:r>
      <w:proofErr w:type="spellEnd"/>
      <w:r>
        <w:rPr>
          <w:rFonts w:ascii="Times New Roman" w:eastAsia="Times New Roman" w:hAnsi="Times New Roman" w:cs="Times New Roman"/>
          <w:sz w:val="24"/>
        </w:rPr>
        <w:t>) (mod PHI) = 1:</w:t>
      </w:r>
    </w:p>
    <w:p w14:paraId="1E127F33" w14:textId="77777777" w:rsidR="00CD7FC3" w:rsidRDefault="00CD7FC3">
      <w:pPr>
        <w:spacing w:line="27" w:lineRule="exact"/>
        <w:rPr>
          <w:rFonts w:ascii="Times New Roman" w:eastAsia="Times New Roman" w:hAnsi="Times New Roman" w:cs="Times New Roman"/>
          <w:sz w:val="24"/>
        </w:rPr>
      </w:pPr>
    </w:p>
    <w:p w14:paraId="46A67D07" w14:textId="77777777" w:rsidR="00CD7FC3" w:rsidRDefault="00CD7FC3">
      <w:pPr>
        <w:spacing w:line="0" w:lineRule="atLeast"/>
        <w:ind w:left="140"/>
      </w:pPr>
      <w:r>
        <w:rPr>
          <w:rFonts w:ascii="Times New Roman" w:eastAsia="Times New Roman" w:hAnsi="Times New Roman" w:cs="Times New Roman"/>
          <w:sz w:val="24"/>
        </w:rPr>
        <w:t xml:space="preserve">[Note: You can use this page to find </w:t>
      </w:r>
      <w:r>
        <w:rPr>
          <w:rFonts w:ascii="Times New Roman" w:eastAsia="Times New Roman" w:hAnsi="Times New Roman" w:cs="Times New Roman"/>
          <w:i/>
          <w:sz w:val="24"/>
        </w:rPr>
        <w:t>d</w:t>
      </w:r>
      <w:r>
        <w:rPr>
          <w:rFonts w:ascii="Times New Roman" w:eastAsia="Times New Roman" w:hAnsi="Times New Roman" w:cs="Times New Roman"/>
          <w:sz w:val="24"/>
        </w:rPr>
        <w:t>: https://asecuritysite.com/encryption/inversemod]</w:t>
      </w:r>
    </w:p>
    <w:p w14:paraId="7C17438A" w14:textId="368F9AD0"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59264" behindDoc="1" locked="0" layoutInCell="1" allowOverlap="1" wp14:anchorId="2F9BC66C" wp14:editId="7F172912">
            <wp:simplePos x="0" y="0"/>
            <wp:positionH relativeFrom="column">
              <wp:posOffset>1270</wp:posOffset>
            </wp:positionH>
            <wp:positionV relativeFrom="paragraph">
              <wp:posOffset>149225</wp:posOffset>
            </wp:positionV>
            <wp:extent cx="5901055" cy="231775"/>
            <wp:effectExtent l="0" t="0" r="0" b="0"/>
            <wp:wrapNone/>
            <wp:docPr id="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l="-5" t="-136" r="-5" b="-136"/>
                    <a:stretch>
                      <a:fillRect/>
                    </a:stretch>
                  </pic:blipFill>
                  <pic:spPr bwMode="auto">
                    <a:xfrm>
                      <a:off x="0" y="0"/>
                      <a:ext cx="5901055" cy="231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38708B5" w14:textId="77777777" w:rsidR="00CD7FC3" w:rsidRDefault="00CD7FC3">
      <w:pPr>
        <w:spacing w:line="172" w:lineRule="exact"/>
        <w:rPr>
          <w:rFonts w:ascii="Times New Roman" w:eastAsia="Times New Roman" w:hAnsi="Times New Roman" w:cs="Times New Roman"/>
        </w:rPr>
      </w:pPr>
    </w:p>
    <w:p w14:paraId="0E65E019" w14:textId="55097EBF" w:rsidR="00CD7FC3" w:rsidRDefault="00C3306E">
      <w:pPr>
        <w:spacing w:line="0" w:lineRule="atLeast"/>
      </w:pPr>
      <w:r>
        <w:rPr>
          <w:rFonts w:ascii="Times New Roman" w:eastAsia="Times New Roman" w:hAnsi="Times New Roman" w:cs="Times New Roman"/>
          <w:noProof/>
        </w:rPr>
        <w:drawing>
          <wp:inline distT="0" distB="0" distL="0" distR="0" wp14:anchorId="0617E3E5" wp14:editId="5778EC2E">
            <wp:extent cx="34925" cy="221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l="-952" t="-143" r="-952" b="-143"/>
                    <a:stretch>
                      <a:fillRect/>
                    </a:stretch>
                  </pic:blipFill>
                  <pic:spPr bwMode="auto">
                    <a:xfrm>
                      <a:off x="0" y="0"/>
                      <a:ext cx="34925" cy="221615"/>
                    </a:xfrm>
                    <a:prstGeom prst="rect">
                      <a:avLst/>
                    </a:prstGeom>
                    <a:solidFill>
                      <a:srgbClr val="FFFFFF"/>
                    </a:solidFill>
                    <a:ln>
                      <a:noFill/>
                    </a:ln>
                  </pic:spPr>
                </pic:pic>
              </a:graphicData>
            </a:graphic>
          </wp:inline>
        </w:drawing>
      </w:r>
      <w:r w:rsidR="00CD7FC3">
        <w:rPr>
          <w:rFonts w:ascii="Times New Roman" w:eastAsia="Times New Roman" w:hAnsi="Times New Roman" w:cs="Times New Roman"/>
          <w:i/>
          <w:sz w:val="24"/>
        </w:rPr>
        <w:t xml:space="preserve"> d</w:t>
      </w:r>
      <w:r w:rsidR="00CD7FC3">
        <w:rPr>
          <w:rFonts w:ascii="Times New Roman" w:eastAsia="Times New Roman" w:hAnsi="Times New Roman" w:cs="Times New Roman"/>
          <w:sz w:val="24"/>
        </w:rPr>
        <w:t>=</w:t>
      </w:r>
    </w:p>
    <w:p w14:paraId="7552D879" w14:textId="77777777" w:rsidR="00CD7FC3" w:rsidRDefault="00CD7FC3">
      <w:pPr>
        <w:spacing w:line="222" w:lineRule="exact"/>
        <w:rPr>
          <w:rFonts w:ascii="Times New Roman" w:eastAsia="Times New Roman" w:hAnsi="Times New Roman" w:cs="Times New Roman"/>
          <w:sz w:val="24"/>
        </w:rPr>
      </w:pPr>
    </w:p>
    <w:p w14:paraId="1B4AA37A" w14:textId="31D27CB8" w:rsidR="00C3306E" w:rsidRDefault="00C3306E">
      <w:pPr>
        <w:spacing w:line="0" w:lineRule="atLeast"/>
        <w:ind w:left="140"/>
        <w:rPr>
          <w:rFonts w:ascii="Times New Roman" w:eastAsia="Times New Roman" w:hAnsi="Times New Roman" w:cs="Times New Roman"/>
          <w:sz w:val="24"/>
        </w:rPr>
      </w:pPr>
      <w:r w:rsidRPr="004D115B">
        <w:rPr>
          <w:noProof/>
        </w:rPr>
        <w:drawing>
          <wp:inline distT="0" distB="0" distL="0" distR="0" wp14:anchorId="17440ED7" wp14:editId="284D2007">
            <wp:extent cx="1676400" cy="2383155"/>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76400" cy="2383155"/>
                    </a:xfrm>
                    <a:prstGeom prst="rect">
                      <a:avLst/>
                    </a:prstGeom>
                    <a:noFill/>
                    <a:ln>
                      <a:noFill/>
                    </a:ln>
                  </pic:spPr>
                </pic:pic>
              </a:graphicData>
            </a:graphic>
          </wp:inline>
        </w:drawing>
      </w:r>
    </w:p>
    <w:p w14:paraId="06479F68" w14:textId="799D1C11" w:rsidR="00CD7FC3" w:rsidRDefault="00CD7FC3">
      <w:pPr>
        <w:spacing w:line="0" w:lineRule="atLeast"/>
        <w:ind w:left="140"/>
      </w:pPr>
      <w:r>
        <w:rPr>
          <w:rFonts w:ascii="Times New Roman" w:eastAsia="Times New Roman" w:hAnsi="Times New Roman" w:cs="Times New Roman"/>
          <w:sz w:val="24"/>
        </w:rPr>
        <w:t>Now for a message of M=5, calculate the cipher as:</w:t>
      </w:r>
    </w:p>
    <w:p w14:paraId="04BB1F98" w14:textId="0ACD36D8"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60288" behindDoc="1" locked="0" layoutInCell="1" allowOverlap="1" wp14:anchorId="5D8E86AE" wp14:editId="00BDC222">
            <wp:simplePos x="0" y="0"/>
            <wp:positionH relativeFrom="column">
              <wp:posOffset>1270</wp:posOffset>
            </wp:positionH>
            <wp:positionV relativeFrom="paragraph">
              <wp:posOffset>170815</wp:posOffset>
            </wp:positionV>
            <wp:extent cx="5901055" cy="231775"/>
            <wp:effectExtent l="0" t="0" r="0" b="0"/>
            <wp:wrapNone/>
            <wp:docPr id="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l="-5" t="-136" r="-5" b="-136"/>
                    <a:stretch>
                      <a:fillRect/>
                    </a:stretch>
                  </pic:blipFill>
                  <pic:spPr bwMode="auto">
                    <a:xfrm>
                      <a:off x="0" y="0"/>
                      <a:ext cx="5901055" cy="231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9B7B049" w14:textId="77777777" w:rsidR="00CD7FC3" w:rsidRDefault="00CD7FC3">
      <w:pPr>
        <w:spacing w:line="258" w:lineRule="exact"/>
        <w:rPr>
          <w:rFonts w:ascii="Times New Roman" w:eastAsia="Times New Roman" w:hAnsi="Times New Roman" w:cs="Times New Roman"/>
        </w:rPr>
      </w:pPr>
    </w:p>
    <w:p w14:paraId="36F29E7C" w14:textId="44F401F5" w:rsidR="00CD7FC3" w:rsidRDefault="00C3306E">
      <w:pPr>
        <w:spacing w:line="0" w:lineRule="atLeast"/>
      </w:pPr>
      <w:r>
        <w:rPr>
          <w:rFonts w:ascii="Times New Roman" w:eastAsia="Times New Roman" w:hAnsi="Times New Roman" w:cs="Times New Roman"/>
          <w:noProof/>
        </w:rPr>
        <w:drawing>
          <wp:inline distT="0" distB="0" distL="0" distR="0" wp14:anchorId="3FD1ADC8" wp14:editId="6A5E7679">
            <wp:extent cx="34925" cy="221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l="-952" t="-143" r="-952" b="-143"/>
                    <a:stretch>
                      <a:fillRect/>
                    </a:stretch>
                  </pic:blipFill>
                  <pic:spPr bwMode="auto">
                    <a:xfrm>
                      <a:off x="0" y="0"/>
                      <a:ext cx="34925" cy="22161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C = M</w:t>
      </w:r>
      <w:r w:rsidR="00CD7FC3">
        <w:rPr>
          <w:rFonts w:ascii="Times New Roman" w:eastAsia="Times New Roman" w:hAnsi="Times New Roman" w:cs="Times New Roman"/>
          <w:i/>
          <w:sz w:val="31"/>
          <w:vertAlign w:val="superscript"/>
        </w:rPr>
        <w:t>e</w:t>
      </w:r>
      <w:r w:rsidR="00CD7FC3">
        <w:rPr>
          <w:rFonts w:ascii="Times New Roman" w:eastAsia="Times New Roman" w:hAnsi="Times New Roman" w:cs="Times New Roman"/>
          <w:sz w:val="24"/>
        </w:rPr>
        <w:t xml:space="preserve"> (mod N) =</w:t>
      </w:r>
    </w:p>
    <w:p w14:paraId="14B6DD35" w14:textId="77777777" w:rsidR="00CD7FC3" w:rsidRDefault="00CD7FC3">
      <w:pPr>
        <w:spacing w:line="155" w:lineRule="exact"/>
        <w:rPr>
          <w:rFonts w:ascii="Times New Roman" w:eastAsia="Times New Roman" w:hAnsi="Times New Roman" w:cs="Times New Roman"/>
          <w:sz w:val="24"/>
        </w:rPr>
      </w:pPr>
    </w:p>
    <w:p w14:paraId="4650EBC8" w14:textId="77777777" w:rsidR="00CD7FC3" w:rsidRDefault="00CD7FC3">
      <w:pPr>
        <w:spacing w:line="0" w:lineRule="atLeast"/>
        <w:ind w:left="140"/>
      </w:pPr>
      <w:r>
        <w:rPr>
          <w:rFonts w:ascii="Times New Roman" w:eastAsia="Times New Roman" w:hAnsi="Times New Roman" w:cs="Times New Roman"/>
          <w:sz w:val="24"/>
        </w:rPr>
        <w:t>Now decrypt your ciphertext with:</w:t>
      </w:r>
    </w:p>
    <w:p w14:paraId="297233F8" w14:textId="657649DB"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61312" behindDoc="1" locked="0" layoutInCell="1" allowOverlap="1" wp14:anchorId="6A04B310" wp14:editId="625B591B">
            <wp:simplePos x="0" y="0"/>
            <wp:positionH relativeFrom="column">
              <wp:posOffset>1270</wp:posOffset>
            </wp:positionH>
            <wp:positionV relativeFrom="paragraph">
              <wp:posOffset>170815</wp:posOffset>
            </wp:positionV>
            <wp:extent cx="5901055" cy="231775"/>
            <wp:effectExtent l="0" t="0" r="0" b="0"/>
            <wp:wrapNone/>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l="-5" t="-136" r="-5" b="-136"/>
                    <a:stretch>
                      <a:fillRect/>
                    </a:stretch>
                  </pic:blipFill>
                  <pic:spPr bwMode="auto">
                    <a:xfrm>
                      <a:off x="0" y="0"/>
                      <a:ext cx="5901055" cy="231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D40828B" w14:textId="77777777" w:rsidR="00CD7FC3" w:rsidRDefault="00CD7FC3">
      <w:pPr>
        <w:spacing w:line="258" w:lineRule="exact"/>
        <w:rPr>
          <w:rFonts w:ascii="Times New Roman" w:eastAsia="Times New Roman" w:hAnsi="Times New Roman" w:cs="Times New Roman"/>
        </w:rPr>
      </w:pPr>
    </w:p>
    <w:p w14:paraId="4EDCD2FB" w14:textId="1D62E146" w:rsidR="00CD7FC3" w:rsidRDefault="00C3306E">
      <w:pPr>
        <w:spacing w:line="0" w:lineRule="atLeast"/>
      </w:pPr>
      <w:r>
        <w:rPr>
          <w:rFonts w:ascii="Times New Roman" w:eastAsia="Times New Roman" w:hAnsi="Times New Roman" w:cs="Times New Roman"/>
          <w:noProof/>
        </w:rPr>
        <w:drawing>
          <wp:inline distT="0" distB="0" distL="0" distR="0" wp14:anchorId="51564BBF" wp14:editId="60B5113B">
            <wp:extent cx="34925" cy="2216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l="-952" t="-143" r="-952" b="-143"/>
                    <a:stretch>
                      <a:fillRect/>
                    </a:stretch>
                  </pic:blipFill>
                  <pic:spPr bwMode="auto">
                    <a:xfrm>
                      <a:off x="0" y="0"/>
                      <a:ext cx="34925" cy="221615"/>
                    </a:xfrm>
                    <a:prstGeom prst="rect">
                      <a:avLst/>
                    </a:prstGeom>
                    <a:solidFill>
                      <a:srgbClr val="FFFFFF"/>
                    </a:solidFill>
                    <a:ln>
                      <a:noFill/>
                    </a:ln>
                  </pic:spPr>
                </pic:pic>
              </a:graphicData>
            </a:graphic>
          </wp:inline>
        </w:drawing>
      </w:r>
      <w:r w:rsidR="00CD7FC3">
        <w:rPr>
          <w:rFonts w:ascii="Times New Roman" w:eastAsia="Times New Roman" w:hAnsi="Times New Roman" w:cs="Times New Roman"/>
          <w:sz w:val="24"/>
        </w:rPr>
        <w:t xml:space="preserve"> M = C</w:t>
      </w:r>
      <w:r w:rsidR="00CD7FC3">
        <w:rPr>
          <w:rFonts w:ascii="Times New Roman" w:eastAsia="Times New Roman" w:hAnsi="Times New Roman" w:cs="Times New Roman"/>
          <w:sz w:val="31"/>
          <w:vertAlign w:val="superscript"/>
        </w:rPr>
        <w:t>d</w:t>
      </w:r>
      <w:r w:rsidR="00CD7FC3">
        <w:rPr>
          <w:rFonts w:ascii="Times New Roman" w:eastAsia="Times New Roman" w:hAnsi="Times New Roman" w:cs="Times New Roman"/>
          <w:sz w:val="24"/>
        </w:rPr>
        <w:t xml:space="preserve"> (mod N) =</w:t>
      </w:r>
    </w:p>
    <w:p w14:paraId="0896C1C7" w14:textId="77777777" w:rsidR="00CD7FC3" w:rsidRDefault="00CD7FC3">
      <w:pPr>
        <w:spacing w:line="155" w:lineRule="exact"/>
        <w:rPr>
          <w:rFonts w:ascii="Times New Roman" w:eastAsia="Times New Roman" w:hAnsi="Times New Roman" w:cs="Times New Roman"/>
          <w:sz w:val="24"/>
        </w:rPr>
      </w:pPr>
    </w:p>
    <w:p w14:paraId="34A338E2" w14:textId="1C9C3936" w:rsidR="00C3306E" w:rsidRDefault="00C3306E">
      <w:pPr>
        <w:spacing w:line="266" w:lineRule="auto"/>
        <w:ind w:left="140" w:right="240"/>
        <w:rPr>
          <w:rFonts w:ascii="Times New Roman" w:eastAsia="Times New Roman" w:hAnsi="Times New Roman" w:cs="Times New Roman"/>
          <w:sz w:val="24"/>
        </w:rPr>
      </w:pPr>
      <w:r w:rsidRPr="004D115B">
        <w:rPr>
          <w:noProof/>
        </w:rPr>
        <w:drawing>
          <wp:inline distT="0" distB="0" distL="0" distR="0" wp14:anchorId="23458814" wp14:editId="727F66EB">
            <wp:extent cx="2009140" cy="61658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09140" cy="616585"/>
                    </a:xfrm>
                    <a:prstGeom prst="rect">
                      <a:avLst/>
                    </a:prstGeom>
                    <a:noFill/>
                    <a:ln>
                      <a:noFill/>
                    </a:ln>
                  </pic:spPr>
                </pic:pic>
              </a:graphicData>
            </a:graphic>
          </wp:inline>
        </w:drawing>
      </w:r>
    </w:p>
    <w:p w14:paraId="1A949390" w14:textId="59C9FAB1" w:rsidR="00CD7FC3" w:rsidRDefault="00CD7FC3">
      <w:pPr>
        <w:spacing w:line="266" w:lineRule="auto"/>
        <w:ind w:left="140" w:right="240"/>
      </w:pPr>
      <w:r>
        <w:rPr>
          <w:rFonts w:ascii="Times New Roman" w:eastAsia="Times New Roman" w:hAnsi="Times New Roman" w:cs="Times New Roman"/>
          <w:sz w:val="24"/>
        </w:rPr>
        <w:t>Did you get the value of your message back (M=5)? If not, you have made a mistake, so go back and check.</w:t>
      </w:r>
    </w:p>
    <w:p w14:paraId="50EDAB7E" w14:textId="77777777" w:rsidR="00CD7FC3" w:rsidRDefault="00CD7FC3">
      <w:pPr>
        <w:spacing w:line="183" w:lineRule="exact"/>
        <w:rPr>
          <w:rFonts w:ascii="Times New Roman" w:eastAsia="Times New Roman" w:hAnsi="Times New Roman" w:cs="Times New Roman"/>
          <w:sz w:val="24"/>
        </w:rPr>
      </w:pPr>
    </w:p>
    <w:p w14:paraId="48D8D2BF" w14:textId="77777777" w:rsidR="00CD7FC3" w:rsidRDefault="00CD7FC3">
      <w:pPr>
        <w:spacing w:line="0" w:lineRule="atLeast"/>
        <w:ind w:left="140"/>
      </w:pPr>
      <w:r>
        <w:rPr>
          <w:rFonts w:ascii="Times New Roman" w:eastAsia="Times New Roman" w:hAnsi="Times New Roman" w:cs="Times New Roman"/>
          <w:sz w:val="24"/>
        </w:rPr>
        <w:t>Now run the following code and prove that the decrypted cipher is the same as the message:</w:t>
      </w:r>
    </w:p>
    <w:p w14:paraId="4119B849" w14:textId="57A0696F"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62336" behindDoc="1" locked="0" layoutInCell="1" allowOverlap="1" wp14:anchorId="76A4BD8B" wp14:editId="2FEAA3F3">
            <wp:simplePos x="0" y="0"/>
            <wp:positionH relativeFrom="column">
              <wp:posOffset>1270</wp:posOffset>
            </wp:positionH>
            <wp:positionV relativeFrom="paragraph">
              <wp:posOffset>170815</wp:posOffset>
            </wp:positionV>
            <wp:extent cx="5901055" cy="655955"/>
            <wp:effectExtent l="0" t="0" r="0" b="0"/>
            <wp:wrapNone/>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l="-5" t="-47" r="-5" b="-47"/>
                    <a:stretch>
                      <a:fillRect/>
                    </a:stretch>
                  </pic:blipFill>
                  <pic:spPr bwMode="auto">
                    <a:xfrm>
                      <a:off x="0" y="0"/>
                      <a:ext cx="5901055" cy="6559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2BFACA0" w14:textId="77777777" w:rsidR="00CD7FC3" w:rsidRDefault="00CD7FC3">
      <w:pPr>
        <w:spacing w:line="299" w:lineRule="exact"/>
        <w:rPr>
          <w:rFonts w:ascii="Times New Roman" w:eastAsia="Times New Roman" w:hAnsi="Times New Roman" w:cs="Times New Roman"/>
        </w:rPr>
      </w:pPr>
    </w:p>
    <w:p w14:paraId="5E4E4360" w14:textId="77777777" w:rsidR="00CD7FC3" w:rsidRDefault="00CD7FC3">
      <w:pPr>
        <w:spacing w:line="0" w:lineRule="atLeast"/>
        <w:ind w:left="140"/>
      </w:pPr>
      <w:r>
        <w:rPr>
          <w:rFonts w:ascii="Lucida Console" w:eastAsia="Lucida Console" w:hAnsi="Lucida Console" w:cs="Lucida Console"/>
          <w:sz w:val="16"/>
        </w:rPr>
        <w:t>p=11</w:t>
      </w:r>
    </w:p>
    <w:p w14:paraId="7B7B9E20" w14:textId="77777777" w:rsidR="00CD7FC3" w:rsidRDefault="00CD7FC3">
      <w:pPr>
        <w:spacing w:line="235" w:lineRule="auto"/>
        <w:ind w:left="140"/>
      </w:pPr>
      <w:r>
        <w:rPr>
          <w:rFonts w:ascii="Lucida Console" w:eastAsia="Lucida Console" w:hAnsi="Lucida Console" w:cs="Lucida Console"/>
          <w:sz w:val="16"/>
        </w:rPr>
        <w:t>q=3</w:t>
      </w:r>
    </w:p>
    <w:p w14:paraId="506E332D" w14:textId="77777777" w:rsidR="00CD7FC3" w:rsidRDefault="00CD7FC3">
      <w:pPr>
        <w:spacing w:line="237" w:lineRule="auto"/>
        <w:ind w:left="140"/>
      </w:pPr>
      <w:r>
        <w:rPr>
          <w:rFonts w:ascii="Lucida Console" w:eastAsia="Lucida Console" w:hAnsi="Lucida Console" w:cs="Lucida Console"/>
          <w:sz w:val="16"/>
        </w:rPr>
        <w:t>N=p*q</w:t>
      </w:r>
    </w:p>
    <w:p w14:paraId="2EAE2170" w14:textId="77777777" w:rsidR="00CD7FC3" w:rsidRDefault="00CD7FC3">
      <w:pPr>
        <w:spacing w:line="3" w:lineRule="exact"/>
        <w:rPr>
          <w:rFonts w:ascii="Times New Roman" w:eastAsia="Times New Roman" w:hAnsi="Times New Roman" w:cs="Times New Roman"/>
          <w:sz w:val="16"/>
        </w:rPr>
      </w:pPr>
    </w:p>
    <w:p w14:paraId="6945823A" w14:textId="77777777" w:rsidR="00CD7FC3" w:rsidRDefault="00CD7FC3">
      <w:pPr>
        <w:spacing w:line="0" w:lineRule="atLeast"/>
        <w:ind w:left="140"/>
      </w:pPr>
      <w:r>
        <w:rPr>
          <w:rFonts w:ascii="Lucida Console" w:eastAsia="Lucida Console" w:hAnsi="Lucida Console" w:cs="Lucida Console"/>
          <w:sz w:val="16"/>
        </w:rPr>
        <w:t>PHI=(p-</w:t>
      </w:r>
      <w:proofErr w:type="gramStart"/>
      <w:r>
        <w:rPr>
          <w:rFonts w:ascii="Lucida Console" w:eastAsia="Lucida Console" w:hAnsi="Lucida Console" w:cs="Lucida Console"/>
          <w:sz w:val="16"/>
        </w:rPr>
        <w:t>1)*</w:t>
      </w:r>
      <w:proofErr w:type="gramEnd"/>
      <w:r>
        <w:rPr>
          <w:rFonts w:ascii="Lucida Console" w:eastAsia="Lucida Console" w:hAnsi="Lucida Console" w:cs="Lucida Console"/>
          <w:sz w:val="16"/>
        </w:rPr>
        <w:t>(q-1)</w:t>
      </w:r>
    </w:p>
    <w:p w14:paraId="2AA1E248" w14:textId="77777777" w:rsidR="00CD7FC3" w:rsidRDefault="00CD7FC3">
      <w:pPr>
        <w:spacing w:line="208" w:lineRule="auto"/>
        <w:ind w:left="140"/>
      </w:pPr>
      <w:r>
        <w:rPr>
          <w:rFonts w:ascii="Lucida Console" w:eastAsia="Lucida Console" w:hAnsi="Lucida Console" w:cs="Lucida Console"/>
          <w:sz w:val="16"/>
        </w:rPr>
        <w:t>e=3</w:t>
      </w:r>
    </w:p>
    <w:p w14:paraId="1F72BD9F" w14:textId="02EA79F3" w:rsidR="00CD7FC3" w:rsidRDefault="00C3306E">
      <w:pPr>
        <w:spacing w:line="0" w:lineRule="atLeast"/>
      </w:pPr>
      <w:r>
        <w:rPr>
          <w:rFonts w:ascii="Lucida Console" w:eastAsia="Lucida Console" w:hAnsi="Lucida Console" w:cs="Lucida Console"/>
          <w:noProof/>
          <w:sz w:val="16"/>
        </w:rPr>
        <w:drawing>
          <wp:inline distT="0" distB="0" distL="0" distR="0" wp14:anchorId="29087190" wp14:editId="54F2D537">
            <wp:extent cx="34925" cy="104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l="-952" t="-302" r="-952" b="-302"/>
                    <a:stretch>
                      <a:fillRect/>
                    </a:stretch>
                  </pic:blipFill>
                  <pic:spPr bwMode="auto">
                    <a:xfrm>
                      <a:off x="0" y="0"/>
                      <a:ext cx="34925" cy="104140"/>
                    </a:xfrm>
                    <a:prstGeom prst="rect">
                      <a:avLst/>
                    </a:prstGeom>
                    <a:solidFill>
                      <a:srgbClr val="FFFFFF"/>
                    </a:solidFill>
                    <a:ln>
                      <a:noFill/>
                    </a:ln>
                  </pic:spPr>
                </pic:pic>
              </a:graphicData>
            </a:graphic>
          </wp:inline>
        </w:drawing>
      </w:r>
      <w:r w:rsidR="00CD7FC3">
        <w:rPr>
          <w:rFonts w:ascii="Lucida Console" w:eastAsia="Lucida Console" w:hAnsi="Lucida Console" w:cs="Lucida Console"/>
          <w:sz w:val="16"/>
        </w:rPr>
        <w:t xml:space="preserve"> </w:t>
      </w:r>
      <w:proofErr w:type="spellStart"/>
      <w:r w:rsidR="00CD7FC3">
        <w:rPr>
          <w:rFonts w:ascii="Lucida Console" w:eastAsia="Lucida Console" w:hAnsi="Lucida Console" w:cs="Lucida Console"/>
          <w:sz w:val="16"/>
        </w:rPr>
        <w:t>for d</w:t>
      </w:r>
      <w:proofErr w:type="spellEnd"/>
      <w:r w:rsidR="00CD7FC3">
        <w:rPr>
          <w:rFonts w:ascii="Lucida Console" w:eastAsia="Lucida Console" w:hAnsi="Lucida Console" w:cs="Lucida Console"/>
          <w:sz w:val="16"/>
        </w:rPr>
        <w:t xml:space="preserve"> in </w:t>
      </w:r>
      <w:proofErr w:type="gramStart"/>
      <w:r w:rsidR="00CD7FC3">
        <w:rPr>
          <w:rFonts w:ascii="Lucida Console" w:eastAsia="Lucida Console" w:hAnsi="Lucida Console" w:cs="Lucida Console"/>
          <w:sz w:val="16"/>
        </w:rPr>
        <w:t>range(</w:t>
      </w:r>
      <w:proofErr w:type="gramEnd"/>
      <w:r w:rsidR="00CD7FC3">
        <w:rPr>
          <w:rFonts w:ascii="Lucida Console" w:eastAsia="Lucida Console" w:hAnsi="Lucida Console" w:cs="Lucida Console"/>
          <w:sz w:val="16"/>
        </w:rPr>
        <w:t>1,100):</w:t>
      </w:r>
    </w:p>
    <w:p w14:paraId="0FE151F5" w14:textId="77777777" w:rsidR="00CD7FC3" w:rsidRDefault="00CD7FC3">
      <w:pPr>
        <w:spacing w:line="128" w:lineRule="exact"/>
        <w:rPr>
          <w:rFonts w:ascii="Times New Roman" w:eastAsia="Times New Roman" w:hAnsi="Times New Roman" w:cs="Times New Roman"/>
          <w:sz w:val="16"/>
        </w:rPr>
      </w:pPr>
    </w:p>
    <w:p w14:paraId="5211EBA2" w14:textId="77777777" w:rsidR="00CD7FC3" w:rsidRDefault="00CD7FC3">
      <w:pPr>
        <w:spacing w:line="0" w:lineRule="atLeast"/>
        <w:jc w:val="right"/>
        <w:sectPr w:rsidR="00CD7FC3">
          <w:pgSz w:w="11906" w:h="16820"/>
          <w:pgMar w:top="1440" w:right="1440" w:bottom="425" w:left="1300" w:header="720" w:footer="720" w:gutter="0"/>
          <w:cols w:space="720"/>
          <w:docGrid w:linePitch="360"/>
        </w:sectPr>
      </w:pPr>
      <w:r>
        <w:rPr>
          <w:rFonts w:ascii="Palatino Linotype" w:eastAsia="Palatino Linotype" w:hAnsi="Palatino Linotype" w:cs="Palatino Linotype"/>
          <w:sz w:val="22"/>
        </w:rPr>
        <w:t>7</w:t>
      </w:r>
    </w:p>
    <w:p w14:paraId="14899892" w14:textId="2EE5BCAA" w:rsidR="00CD7FC3" w:rsidRDefault="00C3306E">
      <w:pPr>
        <w:spacing w:line="0" w:lineRule="atLeast"/>
        <w:ind w:left="900"/>
      </w:pPr>
      <w:r>
        <w:rPr>
          <w:rFonts w:ascii="Lucida Console" w:eastAsia="Lucida Console" w:hAnsi="Lucida Console" w:cs="Lucida Console"/>
          <w:noProof/>
          <w:sz w:val="16"/>
        </w:rPr>
        <w:lastRenderedPageBreak/>
        <w:drawing>
          <wp:anchor distT="0" distB="0" distL="114935" distR="114935" simplePos="0" relativeHeight="251663360" behindDoc="1" locked="0" layoutInCell="1" allowOverlap="1" wp14:anchorId="43F962BA" wp14:editId="35E1B4E6">
            <wp:simplePos x="0" y="0"/>
            <wp:positionH relativeFrom="page">
              <wp:posOffset>826770</wp:posOffset>
            </wp:positionH>
            <wp:positionV relativeFrom="page">
              <wp:posOffset>900430</wp:posOffset>
            </wp:positionV>
            <wp:extent cx="5901055" cy="1061085"/>
            <wp:effectExtent l="0" t="0" r="0" b="0"/>
            <wp:wrapNone/>
            <wp:docPr id="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l="-5" t="-29" r="-5" b="-29"/>
                    <a:stretch>
                      <a:fillRect/>
                    </a:stretch>
                  </pic:blipFill>
                  <pic:spPr bwMode="auto">
                    <a:xfrm>
                      <a:off x="0" y="0"/>
                      <a:ext cx="5901055" cy="10610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7" w:name="page8"/>
      <w:bookmarkEnd w:id="7"/>
      <w:r w:rsidR="00CD7FC3">
        <w:rPr>
          <w:rFonts w:ascii="Lucida Console" w:eastAsia="Lucida Console" w:hAnsi="Lucida Console" w:cs="Lucida Console"/>
          <w:sz w:val="16"/>
        </w:rPr>
        <w:t xml:space="preserve">if ((e*d % </w:t>
      </w:r>
      <w:proofErr w:type="gramStart"/>
      <w:r w:rsidR="00CD7FC3">
        <w:rPr>
          <w:rFonts w:ascii="Lucida Console" w:eastAsia="Lucida Console" w:hAnsi="Lucida Console" w:cs="Lucida Console"/>
          <w:sz w:val="16"/>
        </w:rPr>
        <w:t>PHI)=</w:t>
      </w:r>
      <w:proofErr w:type="gramEnd"/>
      <w:r w:rsidR="00CD7FC3">
        <w:rPr>
          <w:rFonts w:ascii="Lucida Console" w:eastAsia="Lucida Console" w:hAnsi="Lucida Console" w:cs="Lucida Console"/>
          <w:sz w:val="16"/>
        </w:rPr>
        <w:t>=1): break</w:t>
      </w:r>
    </w:p>
    <w:p w14:paraId="7DAED008" w14:textId="77777777" w:rsidR="00CD7FC3" w:rsidRDefault="00CD7FC3">
      <w:pPr>
        <w:spacing w:line="235" w:lineRule="auto"/>
        <w:ind w:left="140"/>
      </w:pPr>
      <w:r>
        <w:rPr>
          <w:rFonts w:ascii="Lucida Console" w:eastAsia="Lucida Console" w:hAnsi="Lucida Console" w:cs="Lucida Console"/>
          <w:sz w:val="16"/>
        </w:rPr>
        <w:t xml:space="preserve">print </w:t>
      </w:r>
      <w:proofErr w:type="spellStart"/>
      <w:proofErr w:type="gramStart"/>
      <w:r>
        <w:rPr>
          <w:rFonts w:ascii="Lucida Console" w:eastAsia="Lucida Console" w:hAnsi="Lucida Console" w:cs="Lucida Console"/>
          <w:sz w:val="16"/>
        </w:rPr>
        <w:t>e,N</w:t>
      </w:r>
      <w:proofErr w:type="spellEnd"/>
      <w:proofErr w:type="gramEnd"/>
    </w:p>
    <w:p w14:paraId="366FCF8C" w14:textId="77777777" w:rsidR="00CD7FC3" w:rsidRDefault="00CD7FC3">
      <w:pPr>
        <w:spacing w:line="4" w:lineRule="exact"/>
        <w:rPr>
          <w:rFonts w:ascii="Times New Roman" w:eastAsia="Times New Roman" w:hAnsi="Times New Roman" w:cs="Times New Roman"/>
          <w:sz w:val="16"/>
        </w:rPr>
      </w:pPr>
    </w:p>
    <w:p w14:paraId="7A7A0573" w14:textId="77777777" w:rsidR="00CD7FC3" w:rsidRDefault="00CD7FC3">
      <w:pPr>
        <w:spacing w:line="0" w:lineRule="atLeast"/>
        <w:ind w:left="140"/>
      </w:pPr>
      <w:r>
        <w:rPr>
          <w:rFonts w:ascii="Lucida Console" w:eastAsia="Lucida Console" w:hAnsi="Lucida Console" w:cs="Lucida Console"/>
          <w:sz w:val="16"/>
        </w:rPr>
        <w:t xml:space="preserve">print </w:t>
      </w:r>
      <w:proofErr w:type="spellStart"/>
      <w:proofErr w:type="gramStart"/>
      <w:r>
        <w:rPr>
          <w:rFonts w:ascii="Lucida Console" w:eastAsia="Lucida Console" w:hAnsi="Lucida Console" w:cs="Lucida Console"/>
          <w:sz w:val="16"/>
        </w:rPr>
        <w:t>d,N</w:t>
      </w:r>
      <w:proofErr w:type="spellEnd"/>
      <w:proofErr w:type="gramEnd"/>
    </w:p>
    <w:p w14:paraId="362FF394" w14:textId="77777777" w:rsidR="00CD7FC3" w:rsidRDefault="00CD7FC3">
      <w:pPr>
        <w:spacing w:line="235" w:lineRule="auto"/>
        <w:ind w:left="140"/>
      </w:pPr>
      <w:r>
        <w:rPr>
          <w:rFonts w:ascii="Lucida Console" w:eastAsia="Lucida Console" w:hAnsi="Lucida Console" w:cs="Lucida Console"/>
          <w:sz w:val="16"/>
        </w:rPr>
        <w:t>M=4</w:t>
      </w:r>
    </w:p>
    <w:p w14:paraId="68A056B2" w14:textId="77777777" w:rsidR="00CD7FC3" w:rsidRDefault="00CD7FC3">
      <w:pPr>
        <w:spacing w:line="237" w:lineRule="auto"/>
        <w:ind w:left="140"/>
      </w:pPr>
      <w:r>
        <w:rPr>
          <w:rFonts w:ascii="Lucida Console" w:eastAsia="Lucida Console" w:hAnsi="Lucida Console" w:cs="Lucida Console"/>
          <w:sz w:val="16"/>
        </w:rPr>
        <w:t>cipher = M**e % N</w:t>
      </w:r>
    </w:p>
    <w:p w14:paraId="6A2AD403" w14:textId="77777777" w:rsidR="00CD7FC3" w:rsidRDefault="00CD7FC3">
      <w:pPr>
        <w:spacing w:line="3" w:lineRule="exact"/>
        <w:rPr>
          <w:rFonts w:ascii="Times New Roman" w:eastAsia="Times New Roman" w:hAnsi="Times New Roman" w:cs="Times New Roman"/>
          <w:sz w:val="16"/>
        </w:rPr>
      </w:pPr>
    </w:p>
    <w:p w14:paraId="08145FC5" w14:textId="77777777" w:rsidR="00CD7FC3" w:rsidRDefault="00CD7FC3">
      <w:pPr>
        <w:spacing w:line="0" w:lineRule="atLeast"/>
        <w:ind w:left="140"/>
      </w:pPr>
      <w:r>
        <w:rPr>
          <w:rFonts w:ascii="Lucida Console" w:eastAsia="Lucida Console" w:hAnsi="Lucida Console" w:cs="Lucida Console"/>
          <w:sz w:val="16"/>
        </w:rPr>
        <w:t>print cipher</w:t>
      </w:r>
    </w:p>
    <w:p w14:paraId="10AAB288" w14:textId="77777777" w:rsidR="00CD7FC3" w:rsidRDefault="00CD7FC3">
      <w:pPr>
        <w:spacing w:line="235" w:lineRule="auto"/>
        <w:ind w:left="140"/>
      </w:pPr>
      <w:r>
        <w:rPr>
          <w:rFonts w:ascii="Lucida Console" w:eastAsia="Lucida Console" w:hAnsi="Lucida Console" w:cs="Lucida Console"/>
          <w:sz w:val="16"/>
        </w:rPr>
        <w:t>message = cipher**d % N</w:t>
      </w:r>
    </w:p>
    <w:p w14:paraId="7F8FB417" w14:textId="77777777" w:rsidR="00CD7FC3" w:rsidRDefault="00CD7FC3">
      <w:pPr>
        <w:spacing w:line="237" w:lineRule="auto"/>
        <w:ind w:left="140"/>
      </w:pPr>
      <w:r>
        <w:rPr>
          <w:rFonts w:ascii="Lucida Console" w:eastAsia="Lucida Console" w:hAnsi="Lucida Console" w:cs="Lucida Console"/>
          <w:sz w:val="16"/>
        </w:rPr>
        <w:t>print message</w:t>
      </w:r>
    </w:p>
    <w:p w14:paraId="46FCC865" w14:textId="488E867B" w:rsidR="00CD7FC3" w:rsidRDefault="00C3306E">
      <w:pPr>
        <w:spacing w:line="20" w:lineRule="exact"/>
        <w:rPr>
          <w:rFonts w:ascii="Times New Roman" w:eastAsia="Times New Roman" w:hAnsi="Times New Roman" w:cs="Times New Roman"/>
          <w:sz w:val="16"/>
        </w:rPr>
      </w:pPr>
      <w:r>
        <w:rPr>
          <w:noProof/>
        </w:rPr>
        <w:drawing>
          <wp:anchor distT="0" distB="0" distL="114935" distR="114935" simplePos="0" relativeHeight="251664384" behindDoc="1" locked="0" layoutInCell="1" allowOverlap="1" wp14:anchorId="514D4300" wp14:editId="144C275B">
            <wp:simplePos x="0" y="0"/>
            <wp:positionH relativeFrom="column">
              <wp:posOffset>1270</wp:posOffset>
            </wp:positionH>
            <wp:positionV relativeFrom="paragraph">
              <wp:posOffset>381635</wp:posOffset>
            </wp:positionV>
            <wp:extent cx="5901055" cy="905510"/>
            <wp:effectExtent l="0" t="0" r="0" b="0"/>
            <wp:wrapNone/>
            <wp:docPr id="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l="-5" t="-34" r="-5" b="-34"/>
                    <a:stretch>
                      <a:fillRect/>
                    </a:stretch>
                  </pic:blipFill>
                  <pic:spPr bwMode="auto">
                    <a:xfrm>
                      <a:off x="0" y="0"/>
                      <a:ext cx="5901055" cy="9055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AA0B636" w14:textId="77777777" w:rsidR="00CD7FC3" w:rsidRDefault="00CD7FC3">
      <w:pPr>
        <w:spacing w:line="200" w:lineRule="exact"/>
        <w:rPr>
          <w:rFonts w:ascii="Times New Roman" w:eastAsia="Times New Roman" w:hAnsi="Times New Roman" w:cs="Times New Roman"/>
        </w:rPr>
      </w:pPr>
    </w:p>
    <w:p w14:paraId="327B288F" w14:textId="77777777" w:rsidR="00CD7FC3" w:rsidRDefault="00CD7FC3">
      <w:pPr>
        <w:spacing w:line="398" w:lineRule="exact"/>
        <w:rPr>
          <w:rFonts w:ascii="Times New Roman" w:eastAsia="Times New Roman" w:hAnsi="Times New Roman" w:cs="Times New Roman"/>
        </w:rPr>
      </w:pPr>
    </w:p>
    <w:p w14:paraId="39CFC1DA" w14:textId="16D8CEFC" w:rsidR="00CD7FC3" w:rsidRDefault="00CD7FC3">
      <w:pPr>
        <w:ind w:right="540" w:firstLine="135"/>
      </w:pPr>
      <w:r>
        <w:rPr>
          <w:rFonts w:ascii="Times New Roman" w:eastAsia="Times New Roman" w:hAnsi="Times New Roman" w:cs="Times New Roman"/>
          <w:sz w:val="24"/>
        </w:rPr>
        <w:t xml:space="preserve">Select three more examples with different values of p and q, and then select e in order to </w:t>
      </w:r>
      <w:r w:rsidR="00C3306E">
        <w:rPr>
          <w:rFonts w:ascii="Times New Roman" w:eastAsia="Times New Roman" w:hAnsi="Times New Roman" w:cs="Times New Roman"/>
          <w:noProof/>
          <w:sz w:val="24"/>
        </w:rPr>
        <w:drawing>
          <wp:inline distT="0" distB="0" distL="0" distR="0" wp14:anchorId="1C103124" wp14:editId="114172AB">
            <wp:extent cx="34925" cy="159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l="-952" t="-195" r="-952" b="-195"/>
                    <a:stretch>
                      <a:fillRect/>
                    </a:stretch>
                  </pic:blipFill>
                  <pic:spPr bwMode="auto">
                    <a:xfrm>
                      <a:off x="0" y="0"/>
                      <a:ext cx="34925" cy="159385"/>
                    </a:xfrm>
                    <a:prstGeom prst="rect">
                      <a:avLst/>
                    </a:prstGeom>
                    <a:solidFill>
                      <a:srgbClr val="FFFFFF"/>
                    </a:solidFill>
                    <a:ln>
                      <a:noFill/>
                    </a:ln>
                  </pic:spPr>
                </pic:pic>
              </a:graphicData>
            </a:graphic>
          </wp:inline>
        </w:drawing>
      </w:r>
      <w:r>
        <w:rPr>
          <w:rFonts w:ascii="Times New Roman" w:eastAsia="Times New Roman" w:hAnsi="Times New Roman" w:cs="Times New Roman"/>
          <w:sz w:val="24"/>
        </w:rPr>
        <w:t xml:space="preserve"> make sure that the cipher will work:</w:t>
      </w:r>
    </w:p>
    <w:p w14:paraId="724CA21B" w14:textId="77777777" w:rsidR="00CD7FC3" w:rsidRDefault="00CD7FC3">
      <w:pPr>
        <w:spacing w:line="200" w:lineRule="exact"/>
        <w:rPr>
          <w:rFonts w:ascii="Times New Roman" w:eastAsia="Times New Roman" w:hAnsi="Times New Roman" w:cs="Times New Roman"/>
          <w:sz w:val="24"/>
        </w:rPr>
      </w:pPr>
    </w:p>
    <w:p w14:paraId="00F3E4D1" w14:textId="77777777" w:rsidR="00CD7FC3" w:rsidRDefault="00CD7FC3">
      <w:pPr>
        <w:spacing w:line="200" w:lineRule="exact"/>
        <w:rPr>
          <w:rFonts w:ascii="Times New Roman" w:eastAsia="Times New Roman" w:hAnsi="Times New Roman" w:cs="Times New Roman"/>
        </w:rPr>
      </w:pPr>
    </w:p>
    <w:p w14:paraId="279DD4E8" w14:textId="77777777" w:rsidR="00CD7FC3" w:rsidRDefault="00CD7FC3">
      <w:pPr>
        <w:spacing w:line="200" w:lineRule="exact"/>
        <w:rPr>
          <w:rFonts w:ascii="Times New Roman" w:eastAsia="Times New Roman" w:hAnsi="Times New Roman" w:cs="Times New Roman"/>
        </w:rPr>
      </w:pPr>
    </w:p>
    <w:p w14:paraId="6CFD9DD9" w14:textId="77777777" w:rsidR="00CD7FC3" w:rsidRDefault="00CD7FC3">
      <w:pPr>
        <w:spacing w:line="200" w:lineRule="exact"/>
        <w:rPr>
          <w:rFonts w:ascii="Times New Roman" w:eastAsia="Times New Roman" w:hAnsi="Times New Roman" w:cs="Times New Roman"/>
        </w:rPr>
      </w:pPr>
    </w:p>
    <w:p w14:paraId="589D83CE" w14:textId="3ED1508A" w:rsidR="00CD7FC3" w:rsidRDefault="00CD7FC3">
      <w:pPr>
        <w:spacing w:line="233" w:lineRule="exact"/>
        <w:rPr>
          <w:rFonts w:ascii="Times New Roman" w:eastAsia="Times New Roman" w:hAnsi="Times New Roman" w:cs="Times New Roman"/>
        </w:rPr>
      </w:pPr>
    </w:p>
    <w:p w14:paraId="7F0B9D5D" w14:textId="33119253" w:rsidR="00886447" w:rsidRDefault="00886447">
      <w:pPr>
        <w:spacing w:line="233" w:lineRule="exact"/>
        <w:rPr>
          <w:rFonts w:ascii="Times New Roman" w:eastAsia="Times New Roman" w:hAnsi="Times New Roman" w:cs="Times New Roman"/>
        </w:rPr>
      </w:pPr>
    </w:p>
    <w:p w14:paraId="44273C77" w14:textId="3047718E" w:rsidR="00886447" w:rsidRDefault="00886447">
      <w:pPr>
        <w:spacing w:line="233" w:lineRule="exact"/>
        <w:rPr>
          <w:rFonts w:ascii="Times New Roman" w:eastAsia="Times New Roman" w:hAnsi="Times New Roman" w:cs="Times New Roman"/>
        </w:rPr>
      </w:pPr>
    </w:p>
    <w:p w14:paraId="3FDC23A3" w14:textId="7B4FEFE4" w:rsidR="00886447" w:rsidRDefault="00886447">
      <w:pPr>
        <w:spacing w:line="233" w:lineRule="exact"/>
        <w:rPr>
          <w:rFonts w:ascii="Times New Roman" w:eastAsia="Times New Roman" w:hAnsi="Times New Roman" w:cs="Times New Roman"/>
        </w:rPr>
      </w:pPr>
    </w:p>
    <w:p w14:paraId="44B2E933" w14:textId="420131A5" w:rsidR="00886447" w:rsidRDefault="00886447">
      <w:pPr>
        <w:spacing w:line="233" w:lineRule="exact"/>
        <w:rPr>
          <w:rFonts w:ascii="Times New Roman" w:eastAsia="Times New Roman" w:hAnsi="Times New Roman" w:cs="Times New Roman"/>
        </w:rPr>
      </w:pPr>
    </w:p>
    <w:p w14:paraId="42DA674D" w14:textId="4FB9BF13" w:rsidR="00886447" w:rsidRDefault="00886447">
      <w:pPr>
        <w:spacing w:line="233" w:lineRule="exact"/>
        <w:rPr>
          <w:rFonts w:ascii="Times New Roman" w:eastAsia="Times New Roman" w:hAnsi="Times New Roman" w:cs="Times New Roman"/>
        </w:rPr>
      </w:pPr>
    </w:p>
    <w:p w14:paraId="23E42E65" w14:textId="03D4A127" w:rsidR="00886447" w:rsidRDefault="00886447">
      <w:pPr>
        <w:spacing w:line="233" w:lineRule="exact"/>
        <w:rPr>
          <w:rFonts w:ascii="Times New Roman" w:eastAsia="Times New Roman" w:hAnsi="Times New Roman" w:cs="Times New Roman"/>
        </w:rPr>
      </w:pPr>
    </w:p>
    <w:p w14:paraId="0F36FB16" w14:textId="4B4B2B05" w:rsidR="00886447" w:rsidRDefault="00886447">
      <w:pPr>
        <w:spacing w:line="233" w:lineRule="exact"/>
        <w:rPr>
          <w:rFonts w:ascii="Times New Roman" w:eastAsia="Times New Roman" w:hAnsi="Times New Roman" w:cs="Times New Roman"/>
        </w:rPr>
      </w:pPr>
    </w:p>
    <w:p w14:paraId="1DBE4938" w14:textId="280B9A20" w:rsidR="00886447" w:rsidRDefault="00886447">
      <w:pPr>
        <w:spacing w:line="233" w:lineRule="exact"/>
        <w:rPr>
          <w:rFonts w:ascii="Times New Roman" w:eastAsia="Times New Roman" w:hAnsi="Times New Roman" w:cs="Times New Roman"/>
        </w:rPr>
      </w:pPr>
    </w:p>
    <w:p w14:paraId="60247A9D" w14:textId="7280D3B1" w:rsidR="00886447" w:rsidRDefault="00886447">
      <w:pPr>
        <w:spacing w:line="233" w:lineRule="exact"/>
        <w:rPr>
          <w:rFonts w:ascii="Times New Roman" w:eastAsia="Times New Roman" w:hAnsi="Times New Roman" w:cs="Times New Roman"/>
        </w:rPr>
      </w:pPr>
    </w:p>
    <w:p w14:paraId="53461467" w14:textId="42898ADC" w:rsidR="00886447" w:rsidRDefault="00886447">
      <w:pPr>
        <w:spacing w:line="233" w:lineRule="exact"/>
        <w:rPr>
          <w:rFonts w:ascii="Times New Roman" w:eastAsia="Times New Roman" w:hAnsi="Times New Roman" w:cs="Times New Roman"/>
        </w:rPr>
      </w:pPr>
    </w:p>
    <w:p w14:paraId="31A0F2CA" w14:textId="068EF332" w:rsidR="00886447" w:rsidRDefault="00886447">
      <w:pPr>
        <w:spacing w:line="233" w:lineRule="exact"/>
        <w:rPr>
          <w:rFonts w:ascii="Times New Roman" w:eastAsia="Times New Roman" w:hAnsi="Times New Roman" w:cs="Times New Roman"/>
        </w:rPr>
      </w:pPr>
    </w:p>
    <w:p w14:paraId="35148767" w14:textId="6F9B43C5" w:rsidR="00886447" w:rsidRDefault="00886447">
      <w:pPr>
        <w:spacing w:line="233" w:lineRule="exact"/>
        <w:rPr>
          <w:rFonts w:ascii="Times New Roman" w:eastAsia="Times New Roman" w:hAnsi="Times New Roman" w:cs="Times New Roman"/>
        </w:rPr>
      </w:pPr>
    </w:p>
    <w:p w14:paraId="3283D61A" w14:textId="06B96EE7" w:rsidR="00886447" w:rsidRDefault="00886447">
      <w:pPr>
        <w:spacing w:line="233" w:lineRule="exact"/>
        <w:rPr>
          <w:rFonts w:ascii="Times New Roman" w:eastAsia="Times New Roman" w:hAnsi="Times New Roman" w:cs="Times New Roman"/>
        </w:rPr>
      </w:pPr>
    </w:p>
    <w:p w14:paraId="12E04406" w14:textId="409E652F" w:rsidR="00886447" w:rsidRDefault="00886447">
      <w:pPr>
        <w:spacing w:line="233" w:lineRule="exact"/>
        <w:rPr>
          <w:rFonts w:ascii="Times New Roman" w:eastAsia="Times New Roman" w:hAnsi="Times New Roman" w:cs="Times New Roman"/>
        </w:rPr>
      </w:pPr>
    </w:p>
    <w:p w14:paraId="179C8F19" w14:textId="6C2A6F72" w:rsidR="00886447" w:rsidRDefault="00886447">
      <w:pPr>
        <w:spacing w:line="233" w:lineRule="exact"/>
        <w:rPr>
          <w:rFonts w:ascii="Times New Roman" w:eastAsia="Times New Roman" w:hAnsi="Times New Roman" w:cs="Times New Roman"/>
        </w:rPr>
      </w:pPr>
    </w:p>
    <w:p w14:paraId="33025F8D" w14:textId="7D1876DD" w:rsidR="00886447" w:rsidRDefault="00886447">
      <w:pPr>
        <w:spacing w:line="233" w:lineRule="exact"/>
        <w:rPr>
          <w:rFonts w:ascii="Times New Roman" w:eastAsia="Times New Roman" w:hAnsi="Times New Roman" w:cs="Times New Roman"/>
        </w:rPr>
      </w:pPr>
    </w:p>
    <w:p w14:paraId="2E9509E7" w14:textId="26A9A216" w:rsidR="00886447" w:rsidRDefault="00886447">
      <w:pPr>
        <w:spacing w:line="233" w:lineRule="exact"/>
        <w:rPr>
          <w:rFonts w:ascii="Times New Roman" w:eastAsia="Times New Roman" w:hAnsi="Times New Roman" w:cs="Times New Roman"/>
        </w:rPr>
      </w:pPr>
    </w:p>
    <w:p w14:paraId="54BBDE30" w14:textId="4647BA1E" w:rsidR="00886447" w:rsidRDefault="00886447">
      <w:pPr>
        <w:spacing w:line="233" w:lineRule="exact"/>
        <w:rPr>
          <w:rFonts w:ascii="Times New Roman" w:eastAsia="Times New Roman" w:hAnsi="Times New Roman" w:cs="Times New Roman"/>
        </w:rPr>
      </w:pPr>
    </w:p>
    <w:p w14:paraId="48BBF334" w14:textId="6D6DF7B7" w:rsidR="00886447" w:rsidRDefault="00886447">
      <w:pPr>
        <w:spacing w:line="233" w:lineRule="exact"/>
        <w:rPr>
          <w:rFonts w:ascii="Times New Roman" w:eastAsia="Times New Roman" w:hAnsi="Times New Roman" w:cs="Times New Roman"/>
        </w:rPr>
      </w:pPr>
    </w:p>
    <w:p w14:paraId="2EC521EA" w14:textId="5BB2E05A" w:rsidR="00886447" w:rsidRDefault="00886447">
      <w:pPr>
        <w:spacing w:line="233" w:lineRule="exact"/>
        <w:rPr>
          <w:rFonts w:ascii="Times New Roman" w:eastAsia="Times New Roman" w:hAnsi="Times New Roman" w:cs="Times New Roman"/>
        </w:rPr>
      </w:pPr>
    </w:p>
    <w:p w14:paraId="7855CE6F" w14:textId="0EDD6E31" w:rsidR="00886447" w:rsidRDefault="00886447">
      <w:pPr>
        <w:spacing w:line="233" w:lineRule="exact"/>
        <w:rPr>
          <w:rFonts w:ascii="Times New Roman" w:eastAsia="Times New Roman" w:hAnsi="Times New Roman" w:cs="Times New Roman"/>
        </w:rPr>
      </w:pPr>
    </w:p>
    <w:p w14:paraId="5FD8F6A3" w14:textId="217AA4D5" w:rsidR="00886447" w:rsidRDefault="00886447">
      <w:pPr>
        <w:spacing w:line="233" w:lineRule="exact"/>
        <w:rPr>
          <w:rFonts w:ascii="Times New Roman" w:eastAsia="Times New Roman" w:hAnsi="Times New Roman" w:cs="Times New Roman"/>
        </w:rPr>
      </w:pPr>
    </w:p>
    <w:p w14:paraId="79123C25" w14:textId="4B9A3D32" w:rsidR="00886447" w:rsidRDefault="00886447">
      <w:pPr>
        <w:spacing w:line="233" w:lineRule="exact"/>
        <w:rPr>
          <w:rFonts w:ascii="Times New Roman" w:eastAsia="Times New Roman" w:hAnsi="Times New Roman" w:cs="Times New Roman"/>
        </w:rPr>
      </w:pPr>
    </w:p>
    <w:p w14:paraId="772A7469" w14:textId="32C0EAC3" w:rsidR="00886447" w:rsidRDefault="00886447">
      <w:pPr>
        <w:spacing w:line="233" w:lineRule="exact"/>
        <w:rPr>
          <w:rFonts w:ascii="Times New Roman" w:eastAsia="Times New Roman" w:hAnsi="Times New Roman" w:cs="Times New Roman"/>
        </w:rPr>
      </w:pPr>
    </w:p>
    <w:p w14:paraId="2DFB162E" w14:textId="148EA64D" w:rsidR="00886447" w:rsidRDefault="00886447">
      <w:pPr>
        <w:spacing w:line="233" w:lineRule="exact"/>
        <w:rPr>
          <w:rFonts w:ascii="Times New Roman" w:eastAsia="Times New Roman" w:hAnsi="Times New Roman" w:cs="Times New Roman"/>
        </w:rPr>
      </w:pPr>
    </w:p>
    <w:p w14:paraId="3F8E854E" w14:textId="599CD70D" w:rsidR="00886447" w:rsidRDefault="00886447">
      <w:pPr>
        <w:spacing w:line="233" w:lineRule="exact"/>
        <w:rPr>
          <w:rFonts w:ascii="Times New Roman" w:eastAsia="Times New Roman" w:hAnsi="Times New Roman" w:cs="Times New Roman"/>
        </w:rPr>
      </w:pPr>
    </w:p>
    <w:p w14:paraId="70F30621" w14:textId="363F1C38" w:rsidR="00886447" w:rsidRDefault="00886447">
      <w:pPr>
        <w:spacing w:line="233" w:lineRule="exact"/>
        <w:rPr>
          <w:rFonts w:ascii="Times New Roman" w:eastAsia="Times New Roman" w:hAnsi="Times New Roman" w:cs="Times New Roman"/>
        </w:rPr>
      </w:pPr>
    </w:p>
    <w:p w14:paraId="2E2A707A" w14:textId="2D29D3E2" w:rsidR="00886447" w:rsidRDefault="00886447">
      <w:pPr>
        <w:spacing w:line="233" w:lineRule="exact"/>
        <w:rPr>
          <w:rFonts w:ascii="Times New Roman" w:eastAsia="Times New Roman" w:hAnsi="Times New Roman" w:cs="Times New Roman"/>
        </w:rPr>
      </w:pPr>
    </w:p>
    <w:p w14:paraId="38B25D98" w14:textId="2DBD578D" w:rsidR="00886447" w:rsidRDefault="00886447">
      <w:pPr>
        <w:spacing w:line="233" w:lineRule="exact"/>
        <w:rPr>
          <w:rFonts w:ascii="Times New Roman" w:eastAsia="Times New Roman" w:hAnsi="Times New Roman" w:cs="Times New Roman"/>
        </w:rPr>
      </w:pPr>
    </w:p>
    <w:p w14:paraId="53D49310" w14:textId="1D1ABAA9" w:rsidR="00886447" w:rsidRDefault="00886447">
      <w:pPr>
        <w:spacing w:line="233" w:lineRule="exact"/>
        <w:rPr>
          <w:rFonts w:ascii="Times New Roman" w:eastAsia="Times New Roman" w:hAnsi="Times New Roman" w:cs="Times New Roman"/>
        </w:rPr>
      </w:pPr>
    </w:p>
    <w:p w14:paraId="2577A3D0" w14:textId="79D421CC" w:rsidR="00886447" w:rsidRDefault="00886447">
      <w:pPr>
        <w:spacing w:line="233" w:lineRule="exact"/>
        <w:rPr>
          <w:rFonts w:ascii="Times New Roman" w:eastAsia="Times New Roman" w:hAnsi="Times New Roman" w:cs="Times New Roman"/>
        </w:rPr>
      </w:pPr>
    </w:p>
    <w:p w14:paraId="5A219B00" w14:textId="56442DA2" w:rsidR="00886447" w:rsidRDefault="00886447">
      <w:pPr>
        <w:spacing w:line="233" w:lineRule="exact"/>
        <w:rPr>
          <w:rFonts w:ascii="Times New Roman" w:eastAsia="Times New Roman" w:hAnsi="Times New Roman" w:cs="Times New Roman"/>
        </w:rPr>
      </w:pPr>
    </w:p>
    <w:p w14:paraId="10978981" w14:textId="2082D1B0" w:rsidR="00886447" w:rsidRDefault="00886447">
      <w:pPr>
        <w:spacing w:line="233" w:lineRule="exact"/>
        <w:rPr>
          <w:rFonts w:ascii="Times New Roman" w:eastAsia="Times New Roman" w:hAnsi="Times New Roman" w:cs="Times New Roman"/>
        </w:rPr>
      </w:pPr>
    </w:p>
    <w:p w14:paraId="55B30CC7" w14:textId="50FDFED7" w:rsidR="00886447" w:rsidRDefault="00886447">
      <w:pPr>
        <w:spacing w:line="233" w:lineRule="exact"/>
        <w:rPr>
          <w:rFonts w:ascii="Times New Roman" w:eastAsia="Times New Roman" w:hAnsi="Times New Roman" w:cs="Times New Roman"/>
        </w:rPr>
      </w:pPr>
    </w:p>
    <w:p w14:paraId="3B26620F" w14:textId="4A8CBF20" w:rsidR="00886447" w:rsidRDefault="00886447">
      <w:pPr>
        <w:spacing w:line="233" w:lineRule="exact"/>
        <w:rPr>
          <w:rFonts w:ascii="Times New Roman" w:eastAsia="Times New Roman" w:hAnsi="Times New Roman" w:cs="Times New Roman"/>
        </w:rPr>
      </w:pPr>
    </w:p>
    <w:p w14:paraId="148D1B20" w14:textId="04564EB4" w:rsidR="00886447" w:rsidRDefault="00886447">
      <w:pPr>
        <w:spacing w:line="233" w:lineRule="exact"/>
        <w:rPr>
          <w:rFonts w:ascii="Times New Roman" w:eastAsia="Times New Roman" w:hAnsi="Times New Roman" w:cs="Times New Roman"/>
        </w:rPr>
      </w:pPr>
    </w:p>
    <w:p w14:paraId="7E160C14" w14:textId="2EDA606A" w:rsidR="00886447" w:rsidRDefault="00886447">
      <w:pPr>
        <w:spacing w:line="233" w:lineRule="exact"/>
        <w:rPr>
          <w:rFonts w:ascii="Times New Roman" w:eastAsia="Times New Roman" w:hAnsi="Times New Roman" w:cs="Times New Roman"/>
        </w:rPr>
      </w:pPr>
    </w:p>
    <w:p w14:paraId="0AB193CF" w14:textId="598022BF" w:rsidR="00886447" w:rsidRDefault="00886447">
      <w:pPr>
        <w:spacing w:line="233" w:lineRule="exact"/>
        <w:rPr>
          <w:rFonts w:ascii="Times New Roman" w:eastAsia="Times New Roman" w:hAnsi="Times New Roman" w:cs="Times New Roman"/>
        </w:rPr>
      </w:pPr>
    </w:p>
    <w:p w14:paraId="23C1DC38" w14:textId="5F2A1A39" w:rsidR="00886447" w:rsidRDefault="00886447">
      <w:pPr>
        <w:spacing w:line="233" w:lineRule="exact"/>
        <w:rPr>
          <w:rFonts w:ascii="Times New Roman" w:eastAsia="Times New Roman" w:hAnsi="Times New Roman" w:cs="Times New Roman"/>
        </w:rPr>
      </w:pPr>
    </w:p>
    <w:p w14:paraId="6D3CDA4A" w14:textId="528F4410" w:rsidR="00886447" w:rsidRDefault="00886447">
      <w:pPr>
        <w:spacing w:line="233" w:lineRule="exact"/>
        <w:rPr>
          <w:rFonts w:ascii="Times New Roman" w:eastAsia="Times New Roman" w:hAnsi="Times New Roman" w:cs="Times New Roman"/>
        </w:rPr>
      </w:pPr>
    </w:p>
    <w:p w14:paraId="5D330B54" w14:textId="0A46767A" w:rsidR="00886447" w:rsidRDefault="00886447">
      <w:pPr>
        <w:spacing w:line="233" w:lineRule="exact"/>
        <w:rPr>
          <w:rFonts w:ascii="Times New Roman" w:eastAsia="Times New Roman" w:hAnsi="Times New Roman" w:cs="Times New Roman"/>
        </w:rPr>
      </w:pPr>
    </w:p>
    <w:p w14:paraId="4C3BDB72" w14:textId="2F5E75F0" w:rsidR="00886447" w:rsidRDefault="00886447">
      <w:pPr>
        <w:spacing w:line="233" w:lineRule="exact"/>
        <w:rPr>
          <w:rFonts w:ascii="Times New Roman" w:eastAsia="Times New Roman" w:hAnsi="Times New Roman" w:cs="Times New Roman"/>
        </w:rPr>
      </w:pPr>
    </w:p>
    <w:p w14:paraId="55DF43A4" w14:textId="7132C10B" w:rsidR="00886447" w:rsidRDefault="00886447">
      <w:pPr>
        <w:spacing w:line="233" w:lineRule="exact"/>
        <w:rPr>
          <w:rFonts w:ascii="Times New Roman" w:eastAsia="Times New Roman" w:hAnsi="Times New Roman" w:cs="Times New Roman"/>
        </w:rPr>
      </w:pPr>
    </w:p>
    <w:p w14:paraId="4324B45D" w14:textId="722826E1" w:rsidR="00886447" w:rsidRDefault="00886447">
      <w:pPr>
        <w:spacing w:line="233" w:lineRule="exact"/>
        <w:rPr>
          <w:rFonts w:ascii="Times New Roman" w:eastAsia="Times New Roman" w:hAnsi="Times New Roman" w:cs="Times New Roman"/>
        </w:rPr>
      </w:pPr>
    </w:p>
    <w:p w14:paraId="09687071" w14:textId="06AE4558" w:rsidR="00886447" w:rsidRDefault="00886447">
      <w:pPr>
        <w:spacing w:line="233" w:lineRule="exact"/>
        <w:rPr>
          <w:rFonts w:ascii="Times New Roman" w:eastAsia="Times New Roman" w:hAnsi="Times New Roman" w:cs="Times New Roman"/>
        </w:rPr>
      </w:pPr>
    </w:p>
    <w:p w14:paraId="66A6ED79" w14:textId="2CF1371D" w:rsidR="00886447" w:rsidRDefault="00886447">
      <w:pPr>
        <w:spacing w:line="233" w:lineRule="exact"/>
        <w:rPr>
          <w:rFonts w:ascii="Times New Roman" w:eastAsia="Times New Roman" w:hAnsi="Times New Roman" w:cs="Times New Roman"/>
        </w:rPr>
      </w:pPr>
    </w:p>
    <w:p w14:paraId="3CDC2C8D" w14:textId="65A5EEF8" w:rsidR="00886447" w:rsidRDefault="00886447">
      <w:pPr>
        <w:spacing w:line="233" w:lineRule="exact"/>
        <w:rPr>
          <w:rFonts w:ascii="Times New Roman" w:eastAsia="Times New Roman" w:hAnsi="Times New Roman" w:cs="Times New Roman"/>
        </w:rPr>
      </w:pPr>
    </w:p>
    <w:p w14:paraId="29CD8074" w14:textId="4BC5AC3F" w:rsidR="00886447" w:rsidRDefault="00886447">
      <w:pPr>
        <w:spacing w:line="233" w:lineRule="exact"/>
        <w:rPr>
          <w:rFonts w:ascii="Times New Roman" w:eastAsia="Times New Roman" w:hAnsi="Times New Roman" w:cs="Times New Roman"/>
        </w:rPr>
      </w:pPr>
    </w:p>
    <w:p w14:paraId="796DB903" w14:textId="015F96EA" w:rsidR="00886447" w:rsidRDefault="00886447">
      <w:pPr>
        <w:spacing w:line="233" w:lineRule="exact"/>
        <w:rPr>
          <w:rFonts w:ascii="Times New Roman" w:eastAsia="Times New Roman" w:hAnsi="Times New Roman" w:cs="Times New Roman"/>
        </w:rPr>
      </w:pPr>
    </w:p>
    <w:p w14:paraId="4374E361" w14:textId="77777777" w:rsidR="00886447" w:rsidRDefault="00886447">
      <w:pPr>
        <w:spacing w:line="233" w:lineRule="exact"/>
        <w:rPr>
          <w:rFonts w:ascii="Times New Roman" w:eastAsia="Times New Roman" w:hAnsi="Times New Roman" w:cs="Times New Roman"/>
        </w:rPr>
      </w:pPr>
    </w:p>
    <w:p w14:paraId="11284E9A" w14:textId="06D200A2"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r>
        <w:rPr>
          <w:noProof/>
        </w:rPr>
        <w:drawing>
          <wp:inline distT="0" distB="0" distL="0" distR="0" wp14:anchorId="0C77B4CB" wp14:editId="675F9A8F">
            <wp:extent cx="3943350" cy="16097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3350" cy="1609725"/>
                    </a:xfrm>
                    <a:prstGeom prst="rect">
                      <a:avLst/>
                    </a:prstGeom>
                  </pic:spPr>
                </pic:pic>
              </a:graphicData>
            </a:graphic>
          </wp:inline>
        </w:drawing>
      </w:r>
    </w:p>
    <w:p w14:paraId="416F03C5" w14:textId="77777777"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042B8ED7" w14:textId="6DAC07D5"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r>
        <w:rPr>
          <w:noProof/>
        </w:rPr>
        <w:drawing>
          <wp:inline distT="0" distB="0" distL="0" distR="0" wp14:anchorId="05F89493" wp14:editId="489E1B28">
            <wp:extent cx="5820410" cy="1949450"/>
            <wp:effectExtent l="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20410" cy="1949450"/>
                    </a:xfrm>
                    <a:prstGeom prst="rect">
                      <a:avLst/>
                    </a:prstGeom>
                  </pic:spPr>
                </pic:pic>
              </a:graphicData>
            </a:graphic>
          </wp:inline>
        </w:drawing>
      </w:r>
    </w:p>
    <w:p w14:paraId="7BB561F9" w14:textId="77777777"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1F9CFE9E" w14:textId="4A5079C5"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r>
        <w:rPr>
          <w:noProof/>
        </w:rPr>
        <w:drawing>
          <wp:inline distT="0" distB="0" distL="0" distR="0" wp14:anchorId="6713EF0A" wp14:editId="5B8DE58C">
            <wp:extent cx="5820410" cy="1594485"/>
            <wp:effectExtent l="0" t="0" r="889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20410" cy="1594485"/>
                    </a:xfrm>
                    <a:prstGeom prst="rect">
                      <a:avLst/>
                    </a:prstGeom>
                  </pic:spPr>
                </pic:pic>
              </a:graphicData>
            </a:graphic>
          </wp:inline>
        </w:drawing>
      </w:r>
    </w:p>
    <w:p w14:paraId="0C5C52FC" w14:textId="60BB1397"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03EB8211" w14:textId="543A0047"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r>
        <w:rPr>
          <w:noProof/>
        </w:rPr>
        <w:drawing>
          <wp:inline distT="0" distB="0" distL="0" distR="0" wp14:anchorId="1DF109CB" wp14:editId="7D73881F">
            <wp:extent cx="5820410" cy="2833370"/>
            <wp:effectExtent l="0" t="0" r="889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20410" cy="2833370"/>
                    </a:xfrm>
                    <a:prstGeom prst="rect">
                      <a:avLst/>
                    </a:prstGeom>
                  </pic:spPr>
                </pic:pic>
              </a:graphicData>
            </a:graphic>
          </wp:inline>
        </w:drawing>
      </w:r>
    </w:p>
    <w:p w14:paraId="502976BD" w14:textId="1732A803"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0D643098" w14:textId="57A8DEDB"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047A54C6" w14:textId="6412E1E8"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4371610A" w14:textId="6FA49BB7"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18F6A894" w14:textId="290ABE0A"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r>
        <w:rPr>
          <w:noProof/>
        </w:rPr>
        <w:lastRenderedPageBreak/>
        <w:drawing>
          <wp:inline distT="0" distB="0" distL="0" distR="0" wp14:anchorId="7BE08F1C" wp14:editId="70DF13C3">
            <wp:extent cx="2247900" cy="16954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7900" cy="1695450"/>
                    </a:xfrm>
                    <a:prstGeom prst="rect">
                      <a:avLst/>
                    </a:prstGeom>
                  </pic:spPr>
                </pic:pic>
              </a:graphicData>
            </a:graphic>
          </wp:inline>
        </w:drawing>
      </w:r>
    </w:p>
    <w:p w14:paraId="1C29555C" w14:textId="77777777"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3B9D9105" w14:textId="1AFC5E71"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r>
        <w:rPr>
          <w:noProof/>
        </w:rPr>
        <w:drawing>
          <wp:inline distT="0" distB="0" distL="0" distR="0" wp14:anchorId="4B2DDE98" wp14:editId="5D9AE97E">
            <wp:extent cx="5820410" cy="1941195"/>
            <wp:effectExtent l="0" t="0" r="889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20410" cy="1941195"/>
                    </a:xfrm>
                    <a:prstGeom prst="rect">
                      <a:avLst/>
                    </a:prstGeom>
                  </pic:spPr>
                </pic:pic>
              </a:graphicData>
            </a:graphic>
          </wp:inline>
        </w:drawing>
      </w:r>
    </w:p>
    <w:p w14:paraId="5EBFDC75" w14:textId="04152992"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3AE87F3F" w14:textId="6865972D"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r>
        <w:rPr>
          <w:noProof/>
        </w:rPr>
        <w:drawing>
          <wp:inline distT="0" distB="0" distL="0" distR="0" wp14:anchorId="650263BC" wp14:editId="1CF46F7C">
            <wp:extent cx="5820410" cy="1633220"/>
            <wp:effectExtent l="0" t="0" r="889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20410" cy="1633220"/>
                    </a:xfrm>
                    <a:prstGeom prst="rect">
                      <a:avLst/>
                    </a:prstGeom>
                  </pic:spPr>
                </pic:pic>
              </a:graphicData>
            </a:graphic>
          </wp:inline>
        </w:drawing>
      </w:r>
    </w:p>
    <w:p w14:paraId="1C657CDB" w14:textId="7591EF4D"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7A964306" w14:textId="61B68FFD"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r>
        <w:rPr>
          <w:noProof/>
        </w:rPr>
        <w:drawing>
          <wp:inline distT="0" distB="0" distL="0" distR="0" wp14:anchorId="33BED027" wp14:editId="198BF38A">
            <wp:extent cx="5820410" cy="2805430"/>
            <wp:effectExtent l="0" t="0" r="889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20410" cy="2805430"/>
                    </a:xfrm>
                    <a:prstGeom prst="rect">
                      <a:avLst/>
                    </a:prstGeom>
                  </pic:spPr>
                </pic:pic>
              </a:graphicData>
            </a:graphic>
          </wp:inline>
        </w:drawing>
      </w:r>
    </w:p>
    <w:p w14:paraId="36E88288" w14:textId="37D18D3E"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7D24502C" w14:textId="77777777" w:rsidR="00886447" w:rsidRDefault="00886447">
      <w:pPr>
        <w:tabs>
          <w:tab w:val="left" w:pos="680"/>
        </w:tabs>
        <w:spacing w:line="247" w:lineRule="auto"/>
        <w:ind w:left="700" w:right="700" w:hanging="559"/>
        <w:jc w:val="both"/>
        <w:rPr>
          <w:rFonts w:ascii="Times New Roman" w:eastAsia="Times New Roman" w:hAnsi="Times New Roman" w:cs="Times New Roman"/>
          <w:b/>
          <w:sz w:val="24"/>
        </w:rPr>
      </w:pPr>
    </w:p>
    <w:p w14:paraId="2DD662B5" w14:textId="2DF45331" w:rsidR="00CD7FC3" w:rsidRDefault="00CD7FC3">
      <w:pPr>
        <w:tabs>
          <w:tab w:val="left" w:pos="680"/>
        </w:tabs>
        <w:spacing w:line="247" w:lineRule="auto"/>
        <w:ind w:left="700" w:right="700" w:hanging="559"/>
        <w:jc w:val="both"/>
      </w:pPr>
      <w:r>
        <w:rPr>
          <w:rFonts w:ascii="Times New Roman" w:eastAsia="Times New Roman" w:hAnsi="Times New Roman" w:cs="Times New Roman"/>
          <w:b/>
          <w:sz w:val="24"/>
        </w:rPr>
        <w:lastRenderedPageBreak/>
        <w:t>E.2</w:t>
      </w:r>
      <w:r>
        <w:rPr>
          <w:rFonts w:ascii="Times New Roman" w:eastAsia="Times New Roman" w:hAnsi="Times New Roman" w:cs="Times New Roman"/>
        </w:rPr>
        <w:tab/>
      </w:r>
      <w:r>
        <w:rPr>
          <w:rFonts w:ascii="Times New Roman" w:eastAsia="Times New Roman" w:hAnsi="Times New Roman" w:cs="Times New Roman"/>
          <w:sz w:val="24"/>
        </w:rPr>
        <w:t>In the RSA method, we have a value of e, and then determine d from (</w:t>
      </w:r>
      <w:proofErr w:type="spellStart"/>
      <w:r>
        <w:rPr>
          <w:rFonts w:ascii="Times New Roman" w:eastAsia="Times New Roman" w:hAnsi="Times New Roman" w:cs="Times New Roman"/>
          <w:sz w:val="24"/>
        </w:rPr>
        <w:t>d.e</w:t>
      </w:r>
      <w:proofErr w:type="spellEnd"/>
      <w:r>
        <w:rPr>
          <w:rFonts w:ascii="Times New Roman" w:eastAsia="Times New Roman" w:hAnsi="Times New Roman" w:cs="Times New Roman"/>
          <w:sz w:val="24"/>
        </w:rPr>
        <w:t xml:space="preserve">) (mod </w:t>
      </w:r>
      <w:proofErr w:type="gramStart"/>
      <w:r>
        <w:rPr>
          <w:rFonts w:ascii="Times New Roman" w:eastAsia="Times New Roman" w:hAnsi="Times New Roman" w:cs="Times New Roman"/>
          <w:sz w:val="24"/>
        </w:rPr>
        <w:t>PHI)=</w:t>
      </w:r>
      <w:proofErr w:type="gramEnd"/>
      <w:r>
        <w:rPr>
          <w:rFonts w:ascii="Times New Roman" w:eastAsia="Times New Roman" w:hAnsi="Times New Roman" w:cs="Times New Roman"/>
          <w:sz w:val="24"/>
        </w:rPr>
        <w:t xml:space="preserve">1. But how do we use code to determine d? </w:t>
      </w:r>
      <w:proofErr w:type="gramStart"/>
      <w:r>
        <w:rPr>
          <w:rFonts w:ascii="Times New Roman" w:eastAsia="Times New Roman" w:hAnsi="Times New Roman" w:cs="Times New Roman"/>
          <w:sz w:val="24"/>
        </w:rPr>
        <w:t>Well</w:t>
      </w:r>
      <w:proofErr w:type="gramEnd"/>
      <w:r>
        <w:rPr>
          <w:rFonts w:ascii="Times New Roman" w:eastAsia="Times New Roman" w:hAnsi="Times New Roman" w:cs="Times New Roman"/>
          <w:sz w:val="24"/>
        </w:rPr>
        <w:t xml:space="preserve"> we can use the Euclidean algorithm. The code for this is given at:</w:t>
      </w:r>
    </w:p>
    <w:p w14:paraId="149590AC" w14:textId="77777777" w:rsidR="00CD7FC3" w:rsidRDefault="00CD7FC3">
      <w:pPr>
        <w:spacing w:line="209" w:lineRule="exact"/>
        <w:rPr>
          <w:rFonts w:ascii="Times New Roman" w:eastAsia="Times New Roman" w:hAnsi="Times New Roman" w:cs="Times New Roman"/>
          <w:sz w:val="24"/>
        </w:rPr>
      </w:pPr>
    </w:p>
    <w:p w14:paraId="48DBE4EF" w14:textId="77777777" w:rsidR="00CD7FC3" w:rsidRDefault="00CD7FC3">
      <w:pPr>
        <w:spacing w:line="0" w:lineRule="atLeast"/>
        <w:ind w:left="140"/>
      </w:pPr>
      <w:r>
        <w:rPr>
          <w:rFonts w:ascii="Times New Roman" w:eastAsia="Times New Roman" w:hAnsi="Times New Roman" w:cs="Times New Roman"/>
          <w:sz w:val="24"/>
        </w:rPr>
        <w:t>https://asecuritysite.com/encryption/inversemod</w:t>
      </w:r>
    </w:p>
    <w:p w14:paraId="36EA857C" w14:textId="77777777" w:rsidR="00CD7FC3" w:rsidRDefault="00CD7FC3">
      <w:pPr>
        <w:spacing w:line="257" w:lineRule="exact"/>
        <w:rPr>
          <w:rFonts w:ascii="Times New Roman" w:eastAsia="Times New Roman" w:hAnsi="Times New Roman" w:cs="Times New Roman"/>
          <w:sz w:val="24"/>
        </w:rPr>
      </w:pPr>
    </w:p>
    <w:p w14:paraId="5E0FA5A9" w14:textId="77777777" w:rsidR="00CD7FC3" w:rsidRDefault="00CD7FC3">
      <w:pPr>
        <w:spacing w:line="0" w:lineRule="atLeast"/>
        <w:ind w:left="140"/>
      </w:pPr>
      <w:r>
        <w:rPr>
          <w:rFonts w:ascii="Times New Roman" w:eastAsia="Times New Roman" w:hAnsi="Times New Roman" w:cs="Times New Roman"/>
          <w:sz w:val="24"/>
        </w:rPr>
        <w:t>Using the code, can you determine the following:</w:t>
      </w:r>
    </w:p>
    <w:p w14:paraId="19532667" w14:textId="30F16F45" w:rsidR="00CD7FC3" w:rsidRDefault="00C3306E">
      <w:pPr>
        <w:spacing w:line="20" w:lineRule="exact"/>
        <w:rPr>
          <w:rFonts w:ascii="Times New Roman" w:eastAsia="Times New Roman" w:hAnsi="Times New Roman" w:cs="Times New Roman"/>
          <w:sz w:val="24"/>
        </w:rPr>
      </w:pPr>
      <w:r>
        <w:rPr>
          <w:noProof/>
        </w:rPr>
        <w:drawing>
          <wp:anchor distT="0" distB="0" distL="114935" distR="114935" simplePos="0" relativeHeight="251665408" behindDoc="1" locked="0" layoutInCell="1" allowOverlap="1" wp14:anchorId="3439F943" wp14:editId="214D6391">
            <wp:simplePos x="0" y="0"/>
            <wp:positionH relativeFrom="column">
              <wp:posOffset>1270</wp:posOffset>
            </wp:positionH>
            <wp:positionV relativeFrom="paragraph">
              <wp:posOffset>182880</wp:posOffset>
            </wp:positionV>
            <wp:extent cx="5901055" cy="1271270"/>
            <wp:effectExtent l="0" t="0" r="0" b="0"/>
            <wp:wrapNone/>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l="-5" t="-24" r="-5" b="-24"/>
                    <a:stretch>
                      <a:fillRect/>
                    </a:stretch>
                  </pic:blipFill>
                  <pic:spPr bwMode="auto">
                    <a:xfrm>
                      <a:off x="0" y="0"/>
                      <a:ext cx="5901055" cy="1271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5F50760" w14:textId="77777777" w:rsidR="00CD7FC3" w:rsidRDefault="00CD7FC3">
      <w:pPr>
        <w:spacing w:line="200" w:lineRule="exact"/>
        <w:rPr>
          <w:rFonts w:ascii="Times New Roman" w:eastAsia="Times New Roman" w:hAnsi="Times New Roman" w:cs="Times New Roman"/>
        </w:rPr>
      </w:pPr>
    </w:p>
    <w:p w14:paraId="4428AC11" w14:textId="77777777" w:rsidR="00CD7FC3" w:rsidRDefault="00CD7FC3">
      <w:pPr>
        <w:spacing w:line="200" w:lineRule="exact"/>
        <w:rPr>
          <w:rFonts w:ascii="Times New Roman" w:eastAsia="Times New Roman" w:hAnsi="Times New Roman" w:cs="Times New Roman"/>
        </w:rPr>
      </w:pPr>
    </w:p>
    <w:p w14:paraId="675DD8DF" w14:textId="77777777" w:rsidR="00CD7FC3" w:rsidRDefault="00CD7FC3">
      <w:pPr>
        <w:spacing w:line="200" w:lineRule="exact"/>
        <w:rPr>
          <w:rFonts w:ascii="Times New Roman" w:eastAsia="Times New Roman" w:hAnsi="Times New Roman" w:cs="Times New Roman"/>
        </w:rPr>
      </w:pPr>
    </w:p>
    <w:p w14:paraId="1655D4E8" w14:textId="77777777" w:rsidR="00CD7FC3" w:rsidRDefault="00CD7FC3">
      <w:pPr>
        <w:spacing w:line="228" w:lineRule="exact"/>
        <w:rPr>
          <w:rFonts w:ascii="Times New Roman" w:eastAsia="Times New Roman" w:hAnsi="Times New Roman" w:cs="Times New Roman"/>
        </w:rPr>
      </w:pPr>
    </w:p>
    <w:p w14:paraId="75D57F5A" w14:textId="77777777" w:rsidR="00CD7FC3" w:rsidRDefault="00CD7FC3">
      <w:pPr>
        <w:spacing w:line="0" w:lineRule="atLeast"/>
        <w:ind w:left="140"/>
      </w:pPr>
      <w:r>
        <w:rPr>
          <w:rFonts w:ascii="Times New Roman" w:eastAsia="Times New Roman" w:hAnsi="Times New Roman" w:cs="Times New Roman"/>
          <w:b/>
          <w:sz w:val="24"/>
        </w:rPr>
        <w:t xml:space="preserve">Inverse of 53 (mod 120) </w:t>
      </w:r>
      <w:r>
        <w:rPr>
          <w:rFonts w:ascii="Times New Roman" w:eastAsia="Times New Roman" w:hAnsi="Times New Roman" w:cs="Times New Roman"/>
          <w:sz w:val="24"/>
        </w:rPr>
        <w:t>=</w:t>
      </w:r>
    </w:p>
    <w:p w14:paraId="1A838CF2" w14:textId="77777777" w:rsidR="00CD7FC3" w:rsidRDefault="00CD7FC3">
      <w:pPr>
        <w:spacing w:line="230" w:lineRule="exact"/>
        <w:rPr>
          <w:rFonts w:ascii="Times New Roman" w:eastAsia="Times New Roman" w:hAnsi="Times New Roman" w:cs="Times New Roman"/>
          <w:sz w:val="24"/>
        </w:rPr>
      </w:pPr>
    </w:p>
    <w:p w14:paraId="43C2CD19" w14:textId="5B8E9A5C" w:rsidR="00CD7FC3" w:rsidRDefault="00C3306E">
      <w:pPr>
        <w:spacing w:line="0" w:lineRule="atLeast"/>
      </w:pPr>
      <w:r>
        <w:rPr>
          <w:rFonts w:ascii="Times New Roman" w:eastAsia="Times New Roman" w:hAnsi="Times New Roman" w:cs="Times New Roman"/>
          <w:noProof/>
        </w:rPr>
        <w:drawing>
          <wp:inline distT="0" distB="0" distL="0" distR="0" wp14:anchorId="2F1C483F" wp14:editId="6BACB452">
            <wp:extent cx="34925" cy="3740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extLst>
                        <a:ext uri="{28A0092B-C50C-407E-A947-70E740481C1C}">
                          <a14:useLocalDpi xmlns:a14="http://schemas.microsoft.com/office/drawing/2010/main" val="0"/>
                        </a:ext>
                      </a:extLst>
                    </a:blip>
                    <a:srcRect l="-952" t="-85" r="-952" b="-85"/>
                    <a:stretch>
                      <a:fillRect/>
                    </a:stretch>
                  </pic:blipFill>
                  <pic:spPr bwMode="auto">
                    <a:xfrm>
                      <a:off x="0" y="0"/>
                      <a:ext cx="34925" cy="374015"/>
                    </a:xfrm>
                    <a:prstGeom prst="rect">
                      <a:avLst/>
                    </a:prstGeom>
                    <a:solidFill>
                      <a:srgbClr val="FFFFFF"/>
                    </a:solidFill>
                    <a:ln>
                      <a:noFill/>
                    </a:ln>
                  </pic:spPr>
                </pic:pic>
              </a:graphicData>
            </a:graphic>
          </wp:inline>
        </w:drawing>
      </w:r>
      <w:r w:rsidR="00CD7FC3">
        <w:rPr>
          <w:rFonts w:ascii="Times New Roman" w:eastAsia="Times New Roman" w:hAnsi="Times New Roman" w:cs="Times New Roman"/>
          <w:b/>
          <w:sz w:val="24"/>
        </w:rPr>
        <w:t xml:space="preserve"> Inverse of 65537 (mod 1034776851837418226012406113933120080) </w:t>
      </w:r>
      <w:r w:rsidR="00CD7FC3">
        <w:rPr>
          <w:rFonts w:ascii="Times New Roman" w:eastAsia="Times New Roman" w:hAnsi="Times New Roman" w:cs="Times New Roman"/>
          <w:sz w:val="24"/>
        </w:rPr>
        <w:t>=</w:t>
      </w:r>
    </w:p>
    <w:p w14:paraId="2342FFDE" w14:textId="77777777" w:rsidR="00CD7FC3" w:rsidRDefault="00CD7FC3">
      <w:pPr>
        <w:spacing w:line="200" w:lineRule="exact"/>
        <w:rPr>
          <w:rFonts w:ascii="Times New Roman" w:eastAsia="Times New Roman" w:hAnsi="Times New Roman" w:cs="Times New Roman"/>
          <w:sz w:val="24"/>
        </w:rPr>
      </w:pPr>
    </w:p>
    <w:p w14:paraId="5C5E9B93" w14:textId="77777777" w:rsidR="00CD7FC3" w:rsidRDefault="00CD7FC3">
      <w:pPr>
        <w:spacing w:line="319" w:lineRule="exact"/>
        <w:rPr>
          <w:rFonts w:ascii="Times New Roman" w:eastAsia="Times New Roman" w:hAnsi="Times New Roman" w:cs="Times New Roman"/>
        </w:rPr>
      </w:pPr>
    </w:p>
    <w:p w14:paraId="34832B86" w14:textId="7C86A2FB" w:rsidR="00CD7FC3" w:rsidRDefault="00CD7FC3">
      <w:pPr>
        <w:spacing w:line="268" w:lineRule="auto"/>
        <w:ind w:left="140"/>
        <w:rPr>
          <w:rFonts w:ascii="Times New Roman" w:eastAsia="Times New Roman" w:hAnsi="Times New Roman" w:cs="Times New Roman"/>
          <w:sz w:val="24"/>
        </w:rPr>
      </w:pPr>
      <w:r>
        <w:rPr>
          <w:rFonts w:ascii="Times New Roman" w:eastAsia="Times New Roman" w:hAnsi="Times New Roman" w:cs="Times New Roman"/>
          <w:sz w:val="24"/>
        </w:rPr>
        <w:t>Using this code, can you now create an RSA program where the user enters the values of p, q, and e, and the program determines (</w:t>
      </w:r>
      <w:proofErr w:type="spellStart"/>
      <w:proofErr w:type="gramStart"/>
      <w:r>
        <w:rPr>
          <w:rFonts w:ascii="Times New Roman" w:eastAsia="Times New Roman" w:hAnsi="Times New Roman" w:cs="Times New Roman"/>
          <w:sz w:val="24"/>
        </w:rPr>
        <w:t>e,N</w:t>
      </w:r>
      <w:proofErr w:type="spellEnd"/>
      <w:proofErr w:type="gramEnd"/>
      <w:r>
        <w:rPr>
          <w:rFonts w:ascii="Times New Roman" w:eastAsia="Times New Roman" w:hAnsi="Times New Roman" w:cs="Times New Roman"/>
          <w:sz w:val="24"/>
        </w:rPr>
        <w:t>) and (</w:t>
      </w:r>
      <w:proofErr w:type="spellStart"/>
      <w:r>
        <w:rPr>
          <w:rFonts w:ascii="Times New Roman" w:eastAsia="Times New Roman" w:hAnsi="Times New Roman" w:cs="Times New Roman"/>
          <w:sz w:val="24"/>
        </w:rPr>
        <w:t>d,N</w:t>
      </w:r>
      <w:proofErr w:type="spellEnd"/>
      <w:r>
        <w:rPr>
          <w:rFonts w:ascii="Times New Roman" w:eastAsia="Times New Roman" w:hAnsi="Times New Roman" w:cs="Times New Roman"/>
          <w:sz w:val="24"/>
        </w:rPr>
        <w:t>)?</w:t>
      </w:r>
    </w:p>
    <w:p w14:paraId="5427604F" w14:textId="05A68A8C" w:rsidR="003A0695" w:rsidRDefault="003A0695">
      <w:pPr>
        <w:spacing w:line="268" w:lineRule="auto"/>
        <w:ind w:left="140"/>
        <w:rPr>
          <w:rFonts w:ascii="Times New Roman" w:eastAsia="Times New Roman" w:hAnsi="Times New Roman" w:cs="Times New Roman"/>
          <w:sz w:val="24"/>
        </w:rPr>
      </w:pPr>
    </w:p>
    <w:p w14:paraId="611DDA26" w14:textId="1D12702C" w:rsidR="003A0695" w:rsidRDefault="003A0695">
      <w:pPr>
        <w:spacing w:line="268" w:lineRule="auto"/>
        <w:ind w:left="140"/>
      </w:pPr>
      <w:r>
        <w:rPr>
          <w:noProof/>
        </w:rPr>
        <w:drawing>
          <wp:inline distT="0" distB="0" distL="0" distR="0" wp14:anchorId="7F9B926E" wp14:editId="0E4D6FB0">
            <wp:extent cx="3486150" cy="762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86150" cy="762000"/>
                    </a:xfrm>
                    <a:prstGeom prst="rect">
                      <a:avLst/>
                    </a:prstGeom>
                  </pic:spPr>
                </pic:pic>
              </a:graphicData>
            </a:graphic>
          </wp:inline>
        </w:drawing>
      </w:r>
    </w:p>
    <w:p w14:paraId="67660CB1" w14:textId="410492E7" w:rsidR="003A0695" w:rsidRDefault="003A0695">
      <w:pPr>
        <w:spacing w:line="268" w:lineRule="auto"/>
        <w:ind w:left="140"/>
      </w:pPr>
    </w:p>
    <w:p w14:paraId="678485BA" w14:textId="7B8F6288" w:rsidR="003A0695" w:rsidRDefault="003A0695">
      <w:pPr>
        <w:spacing w:line="268" w:lineRule="auto"/>
        <w:ind w:left="140"/>
      </w:pPr>
      <w:r>
        <w:rPr>
          <w:noProof/>
        </w:rPr>
        <w:drawing>
          <wp:inline distT="0" distB="0" distL="0" distR="0" wp14:anchorId="46C3E940" wp14:editId="50BB000F">
            <wp:extent cx="5820410" cy="556895"/>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20410" cy="556895"/>
                    </a:xfrm>
                    <a:prstGeom prst="rect">
                      <a:avLst/>
                    </a:prstGeom>
                  </pic:spPr>
                </pic:pic>
              </a:graphicData>
            </a:graphic>
          </wp:inline>
        </w:drawing>
      </w:r>
    </w:p>
    <w:p w14:paraId="09398F2C" w14:textId="77777777" w:rsidR="00CD7FC3" w:rsidRDefault="00CD7FC3">
      <w:pPr>
        <w:spacing w:line="200" w:lineRule="exact"/>
        <w:rPr>
          <w:rFonts w:ascii="Times New Roman" w:eastAsia="Times New Roman" w:hAnsi="Times New Roman" w:cs="Times New Roman"/>
        </w:rPr>
      </w:pPr>
    </w:p>
    <w:p w14:paraId="00363E77" w14:textId="77777777" w:rsidR="00CD7FC3" w:rsidRDefault="00CD7FC3">
      <w:pPr>
        <w:spacing w:line="274" w:lineRule="exact"/>
        <w:rPr>
          <w:rFonts w:ascii="Times New Roman" w:eastAsia="Times New Roman" w:hAnsi="Times New Roman" w:cs="Times New Roman"/>
        </w:rPr>
      </w:pPr>
    </w:p>
    <w:p w14:paraId="037C292C" w14:textId="77777777" w:rsidR="00CD7FC3" w:rsidRDefault="00CD7FC3">
      <w:pPr>
        <w:spacing w:line="200" w:lineRule="exact"/>
        <w:rPr>
          <w:rFonts w:ascii="Times New Roman" w:eastAsia="Times New Roman" w:hAnsi="Times New Roman" w:cs="Times New Roman"/>
          <w:sz w:val="16"/>
        </w:rPr>
      </w:pPr>
    </w:p>
    <w:p w14:paraId="57136695" w14:textId="77777777" w:rsidR="00C266D9" w:rsidRPr="00335EB5" w:rsidRDefault="00C266D9" w:rsidP="00C266D9">
      <w:pPr>
        <w:tabs>
          <w:tab w:val="left" w:pos="1040"/>
        </w:tabs>
        <w:spacing w:line="0" w:lineRule="atLeast"/>
        <w:rPr>
          <w:rFonts w:ascii="Times New Roman" w:hAnsi="Times New Roman" w:cs="Times New Roman"/>
          <w:b/>
          <w:bCs/>
          <w:sz w:val="24"/>
          <w:szCs w:val="24"/>
        </w:rPr>
      </w:pPr>
      <w:r w:rsidRPr="00335EB5">
        <w:rPr>
          <w:rFonts w:ascii="Times New Roman" w:hAnsi="Times New Roman" w:cs="Times New Roman"/>
          <w:b/>
          <w:bCs/>
          <w:sz w:val="24"/>
          <w:szCs w:val="24"/>
        </w:rPr>
        <w:t>Conclusion:</w:t>
      </w:r>
    </w:p>
    <w:p w14:paraId="1E5344D0" w14:textId="77777777" w:rsidR="00C266D9" w:rsidRPr="00770A23" w:rsidRDefault="00C266D9" w:rsidP="00C266D9">
      <w:pPr>
        <w:pStyle w:val="ListParagraph"/>
        <w:numPr>
          <w:ilvl w:val="0"/>
          <w:numId w:val="17"/>
        </w:numPr>
        <w:tabs>
          <w:tab w:val="left" w:pos="1040"/>
        </w:tabs>
        <w:spacing w:line="0" w:lineRule="atLeast"/>
        <w:jc w:val="both"/>
        <w:rPr>
          <w:rFonts w:ascii="Times New Roman" w:hAnsi="Times New Roman" w:cs="Times New Roman"/>
          <w:color w:val="323C3E"/>
          <w:sz w:val="24"/>
          <w:szCs w:val="24"/>
          <w:shd w:val="clear" w:color="auto" w:fill="FFFFFF"/>
        </w:rPr>
      </w:pPr>
      <w:r w:rsidRPr="00770A23">
        <w:rPr>
          <w:rFonts w:ascii="Times New Roman" w:hAnsi="Times New Roman" w:cs="Times New Roman"/>
          <w:color w:val="323C3E"/>
          <w:sz w:val="24"/>
          <w:szCs w:val="24"/>
          <w:shd w:val="clear" w:color="auto" w:fill="FFFFFF"/>
        </w:rPr>
        <w:t xml:space="preserve">ECC serves as a feasible alternative to the existing and traditional algorithms and provides various advantages in terms of security, speed, performance, and speed. </w:t>
      </w:r>
    </w:p>
    <w:p w14:paraId="7B839B80" w14:textId="77777777" w:rsidR="00C266D9" w:rsidRPr="00770A23" w:rsidRDefault="00C266D9" w:rsidP="00C266D9">
      <w:pPr>
        <w:pStyle w:val="ListParagraph"/>
        <w:numPr>
          <w:ilvl w:val="0"/>
          <w:numId w:val="17"/>
        </w:numPr>
        <w:tabs>
          <w:tab w:val="left" w:pos="1040"/>
        </w:tabs>
        <w:spacing w:line="0" w:lineRule="atLeast"/>
        <w:jc w:val="both"/>
        <w:rPr>
          <w:rFonts w:ascii="Times New Roman" w:hAnsi="Times New Roman" w:cs="Times New Roman"/>
          <w:color w:val="323C3E"/>
          <w:sz w:val="24"/>
          <w:szCs w:val="24"/>
          <w:shd w:val="clear" w:color="auto" w:fill="FFFFFF"/>
        </w:rPr>
      </w:pPr>
      <w:r w:rsidRPr="00770A23">
        <w:rPr>
          <w:rFonts w:ascii="Times New Roman" w:hAnsi="Times New Roman" w:cs="Times New Roman"/>
          <w:color w:val="323C3E"/>
          <w:sz w:val="24"/>
          <w:szCs w:val="24"/>
          <w:shd w:val="clear" w:color="auto" w:fill="FFFFFF"/>
        </w:rPr>
        <w:t>The ability of ECC to use complex mathematical algorithms for data protection makes many researchers in the field of encryption anticipate the future of ECC to be bright.</w:t>
      </w:r>
    </w:p>
    <w:p w14:paraId="49AB2B91" w14:textId="61CFD36E" w:rsidR="00CD7FC3" w:rsidRDefault="00CD7FC3" w:rsidP="00C266D9">
      <w:pPr>
        <w:spacing w:line="0" w:lineRule="atLeast"/>
      </w:pPr>
    </w:p>
    <w:sectPr w:rsidR="00CD7FC3">
      <w:pgSz w:w="11906" w:h="16820"/>
      <w:pgMar w:top="1436" w:right="1440" w:bottom="425" w:left="143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charset w:val="01"/>
    <w:family w:val="auto"/>
    <w:pitch w:val="variable"/>
  </w:font>
  <w:font w:name="Lohit Devanagari">
    <w:altName w:val="Times New Roman"/>
    <w:charset w:val="01"/>
    <w:family w:val="auto"/>
    <w:pitch w:val="variable"/>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name w:val="WW8Num1"/>
    <w:lvl w:ilvl="0">
      <w:start w:val="1"/>
      <w:numFmt w:val="bullet"/>
      <w:lvlText w:val="&amp;"/>
      <w:lvlJc w:val="left"/>
      <w:pPr>
        <w:tabs>
          <w:tab w:val="num" w:pos="0"/>
        </w:tabs>
        <w:ind w:left="0" w:firstLine="0"/>
      </w:pPr>
      <w:rPr>
        <w:rFonts w:ascii="Liberation Serif" w:hAnsi="Liberation Serif"/>
      </w:rPr>
    </w:lvl>
  </w:abstractNum>
  <w:abstractNum w:abstractNumId="1" w15:restartNumberingAfterBreak="0">
    <w:nsid w:val="00000002"/>
    <w:multiLevelType w:val="singleLevel"/>
    <w:tmpl w:val="00000002"/>
    <w:name w:val="WW8Num2"/>
    <w:lvl w:ilvl="0">
      <w:start w:val="1"/>
      <w:numFmt w:val="bullet"/>
      <w:lvlText w:val="A"/>
      <w:lvlJc w:val="left"/>
      <w:pPr>
        <w:tabs>
          <w:tab w:val="num" w:pos="0"/>
        </w:tabs>
        <w:ind w:left="0" w:firstLine="0"/>
      </w:pPr>
      <w:rPr>
        <w:rFonts w:ascii="Liberation Serif" w:hAnsi="Liberation Serif"/>
      </w:rPr>
    </w:lvl>
  </w:abstractNum>
  <w:abstractNum w:abstractNumId="2" w15:restartNumberingAfterBreak="0">
    <w:nsid w:val="00000003"/>
    <w:multiLevelType w:val="singleLevel"/>
    <w:tmpl w:val="00000003"/>
    <w:name w:val="WW8Num3"/>
    <w:lvl w:ilvl="0">
      <w:start w:val="1"/>
      <w:numFmt w:val="bullet"/>
      <w:lvlText w:val="B"/>
      <w:lvlJc w:val="left"/>
      <w:pPr>
        <w:tabs>
          <w:tab w:val="num" w:pos="0"/>
        </w:tabs>
        <w:ind w:left="0" w:firstLine="0"/>
      </w:pPr>
      <w:rPr>
        <w:rFonts w:ascii="Liberation Serif" w:hAnsi="Liberation Serif"/>
      </w:rPr>
    </w:lvl>
  </w:abstractNum>
  <w:abstractNum w:abstractNumId="3" w15:restartNumberingAfterBreak="0">
    <w:nsid w:val="00000004"/>
    <w:multiLevelType w:val="singleLevel"/>
    <w:tmpl w:val="00000004"/>
    <w:name w:val="WW8Num4"/>
    <w:lvl w:ilvl="0">
      <w:start w:val="1"/>
      <w:numFmt w:val="bullet"/>
      <w:lvlText w:val="C"/>
      <w:lvlJc w:val="left"/>
      <w:pPr>
        <w:tabs>
          <w:tab w:val="num" w:pos="0"/>
        </w:tabs>
        <w:ind w:left="0" w:firstLine="0"/>
      </w:pPr>
      <w:rPr>
        <w:rFonts w:ascii="Liberation Serif" w:hAnsi="Liberation Serif"/>
      </w:rPr>
    </w:lvl>
  </w:abstractNum>
  <w:abstractNum w:abstractNumId="4" w15:restartNumberingAfterBreak="0">
    <w:nsid w:val="00000005"/>
    <w:multiLevelType w:val="singleLevel"/>
    <w:tmpl w:val="00000005"/>
    <w:name w:val="WW8Num5"/>
    <w:lvl w:ilvl="0">
      <w:start w:val="1"/>
      <w:numFmt w:val="bullet"/>
      <w:lvlText w:val="D"/>
      <w:lvlJc w:val="left"/>
      <w:pPr>
        <w:tabs>
          <w:tab w:val="num" w:pos="0"/>
        </w:tabs>
        <w:ind w:left="0" w:firstLine="0"/>
      </w:pPr>
      <w:rPr>
        <w:rFonts w:ascii="Liberation Serif" w:hAnsi="Liberation Serif"/>
      </w:rPr>
    </w:lvl>
  </w:abstractNum>
  <w:abstractNum w:abstractNumId="5" w15:restartNumberingAfterBreak="0">
    <w:nsid w:val="00000006"/>
    <w:multiLevelType w:val="singleLevel"/>
    <w:tmpl w:val="00000006"/>
    <w:name w:val="WW8Num6"/>
    <w:lvl w:ilvl="0">
      <w:start w:val="1"/>
      <w:numFmt w:val="bullet"/>
      <w:lvlText w:val="E"/>
      <w:lvlJc w:val="left"/>
      <w:pPr>
        <w:tabs>
          <w:tab w:val="num" w:pos="0"/>
        </w:tabs>
        <w:ind w:left="0" w:firstLine="0"/>
      </w:pPr>
      <w:rPr>
        <w:rFonts w:ascii="Liberation Serif" w:hAnsi="Liberation Serif"/>
      </w:rPr>
    </w:lvl>
  </w:abstractNum>
  <w:abstractNum w:abstractNumId="6" w15:restartNumberingAfterBreak="0">
    <w:nsid w:val="00000007"/>
    <w:multiLevelType w:val="singleLevel"/>
    <w:tmpl w:val="00000007"/>
    <w:name w:val="WW8Num7"/>
    <w:lvl w:ilvl="0">
      <w:start w:val="1"/>
      <w:numFmt w:val="bullet"/>
      <w:lvlText w:val="F"/>
      <w:lvlJc w:val="left"/>
      <w:pPr>
        <w:tabs>
          <w:tab w:val="num" w:pos="0"/>
        </w:tabs>
        <w:ind w:left="0" w:firstLine="0"/>
      </w:pPr>
      <w:rPr>
        <w:rFonts w:ascii="Liberation Serif" w:hAnsi="Liberation Serif"/>
      </w:rPr>
    </w:lvl>
  </w:abstractNum>
  <w:abstractNum w:abstractNumId="7" w15:restartNumberingAfterBreak="0">
    <w:nsid w:val="00000008"/>
    <w:multiLevelType w:val="singleLevel"/>
    <w:tmpl w:val="00000008"/>
    <w:name w:val="WW8Num8"/>
    <w:lvl w:ilvl="0">
      <w:start w:val="1"/>
      <w:numFmt w:val="bullet"/>
      <w:lvlText w:val="1"/>
      <w:lvlJc w:val="left"/>
      <w:pPr>
        <w:tabs>
          <w:tab w:val="num" w:pos="0"/>
        </w:tabs>
        <w:ind w:left="0" w:firstLine="0"/>
      </w:pPr>
      <w:rPr>
        <w:rFonts w:ascii="Liberation Serif" w:hAnsi="Liberation Serif"/>
      </w:rPr>
    </w:lvl>
  </w:abstractNum>
  <w:abstractNum w:abstractNumId="8" w15:restartNumberingAfterBreak="0">
    <w:nsid w:val="00000009"/>
    <w:multiLevelType w:val="singleLevel"/>
    <w:tmpl w:val="00000009"/>
    <w:name w:val="WW8Num9"/>
    <w:lvl w:ilvl="0">
      <w:start w:val="1"/>
      <w:numFmt w:val="bullet"/>
      <w:lvlText w:val="6"/>
      <w:lvlJc w:val="left"/>
      <w:pPr>
        <w:tabs>
          <w:tab w:val="num" w:pos="0"/>
        </w:tabs>
        <w:ind w:left="0" w:firstLine="0"/>
      </w:pPr>
      <w:rPr>
        <w:rFonts w:ascii="Liberation Serif" w:hAnsi="Liberation Serif"/>
      </w:rPr>
    </w:lvl>
  </w:abstractNum>
  <w:abstractNum w:abstractNumId="9" w15:restartNumberingAfterBreak="0">
    <w:nsid w:val="0000000A"/>
    <w:multiLevelType w:val="singleLevel"/>
    <w:tmpl w:val="0000000A"/>
    <w:name w:val="WW8Num10"/>
    <w:lvl w:ilvl="0">
      <w:start w:val="1"/>
      <w:numFmt w:val="bullet"/>
      <w:lvlText w:val="G"/>
      <w:lvlJc w:val="left"/>
      <w:pPr>
        <w:tabs>
          <w:tab w:val="num" w:pos="0"/>
        </w:tabs>
        <w:ind w:left="0" w:firstLine="0"/>
      </w:pPr>
      <w:rPr>
        <w:rFonts w:ascii="Liberation Serif" w:hAnsi="Liberation Serif"/>
      </w:rPr>
    </w:lvl>
  </w:abstractNum>
  <w:abstractNum w:abstractNumId="10" w15:restartNumberingAfterBreak="0">
    <w:nsid w:val="0000000B"/>
    <w:multiLevelType w:val="singleLevel"/>
    <w:tmpl w:val="0000000B"/>
    <w:name w:val="WW8Num11"/>
    <w:lvl w:ilvl="0">
      <w:start w:val="1"/>
      <w:numFmt w:val="bullet"/>
      <w:lvlText w:val="H"/>
      <w:lvlJc w:val="left"/>
      <w:pPr>
        <w:tabs>
          <w:tab w:val="num" w:pos="0"/>
        </w:tabs>
        <w:ind w:left="0" w:firstLine="0"/>
      </w:pPr>
      <w:rPr>
        <w:rFonts w:ascii="Liberation Serif" w:hAnsi="Liberation Serif"/>
      </w:rPr>
    </w:lvl>
  </w:abstractNum>
  <w:abstractNum w:abstractNumId="11" w15:restartNumberingAfterBreak="0">
    <w:nsid w:val="0000000C"/>
    <w:multiLevelType w:val="singleLevel"/>
    <w:tmpl w:val="0000000C"/>
    <w:name w:val="WW8Num12"/>
    <w:lvl w:ilvl="0">
      <w:start w:val="1"/>
      <w:numFmt w:val="decimal"/>
      <w:lvlText w:val="%1."/>
      <w:lvlJc w:val="left"/>
      <w:pPr>
        <w:tabs>
          <w:tab w:val="num" w:pos="0"/>
        </w:tabs>
        <w:ind w:left="0" w:firstLine="0"/>
      </w:pPr>
    </w:lvl>
  </w:abstractNum>
  <w:abstractNum w:abstractNumId="12" w15:restartNumberingAfterBreak="0">
    <w:nsid w:val="0000000D"/>
    <w:multiLevelType w:val="singleLevel"/>
    <w:tmpl w:val="0000000D"/>
    <w:name w:val="WW8Num13"/>
    <w:lvl w:ilvl="0">
      <w:start w:val="1"/>
      <w:numFmt w:val="bullet"/>
      <w:lvlText w:val="I"/>
      <w:lvlJc w:val="left"/>
      <w:pPr>
        <w:tabs>
          <w:tab w:val="num" w:pos="0"/>
        </w:tabs>
        <w:ind w:left="0" w:firstLine="0"/>
      </w:pPr>
      <w:rPr>
        <w:rFonts w:ascii="Liberation Serif" w:hAnsi="Liberation Serif"/>
      </w:rPr>
    </w:lvl>
  </w:abstractNum>
  <w:abstractNum w:abstractNumId="13" w15:restartNumberingAfterBreak="0">
    <w:nsid w:val="0000000E"/>
    <w:multiLevelType w:val="singleLevel"/>
    <w:tmpl w:val="0000000E"/>
    <w:name w:val="WW8Num14"/>
    <w:lvl w:ilvl="0">
      <w:start w:val="1"/>
      <w:numFmt w:val="bullet"/>
      <w:lvlText w:val="•"/>
      <w:lvlJc w:val="left"/>
      <w:pPr>
        <w:tabs>
          <w:tab w:val="num" w:pos="0"/>
        </w:tabs>
        <w:ind w:left="0" w:firstLine="0"/>
      </w:pPr>
      <w:rPr>
        <w:rFonts w:ascii="Liberation Serif" w:hAnsi="Liberation Serif"/>
      </w:rPr>
    </w:lvl>
  </w:abstractNum>
  <w:abstractNum w:abstractNumId="14" w15:restartNumberingAfterBreak="0">
    <w:nsid w:val="0000000F"/>
    <w:multiLevelType w:val="multilevel"/>
    <w:tmpl w:val="0000000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288E186D"/>
    <w:multiLevelType w:val="hybridMultilevel"/>
    <w:tmpl w:val="2E70E8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5B2AEA"/>
    <w:multiLevelType w:val="hybridMultilevel"/>
    <w:tmpl w:val="2E70E8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CB"/>
    <w:rsid w:val="00011D61"/>
    <w:rsid w:val="000C03CC"/>
    <w:rsid w:val="00107EB0"/>
    <w:rsid w:val="00143FDD"/>
    <w:rsid w:val="001B59D4"/>
    <w:rsid w:val="0029113C"/>
    <w:rsid w:val="002C2600"/>
    <w:rsid w:val="00335EB5"/>
    <w:rsid w:val="00376CA7"/>
    <w:rsid w:val="003A0695"/>
    <w:rsid w:val="00472392"/>
    <w:rsid w:val="0055490D"/>
    <w:rsid w:val="00686FCA"/>
    <w:rsid w:val="006C1640"/>
    <w:rsid w:val="006F0432"/>
    <w:rsid w:val="00770A23"/>
    <w:rsid w:val="007910C1"/>
    <w:rsid w:val="0081246F"/>
    <w:rsid w:val="00886447"/>
    <w:rsid w:val="009C62B6"/>
    <w:rsid w:val="00A73D79"/>
    <w:rsid w:val="00B42B27"/>
    <w:rsid w:val="00BC14B0"/>
    <w:rsid w:val="00C266D9"/>
    <w:rsid w:val="00C3306E"/>
    <w:rsid w:val="00C65A3F"/>
    <w:rsid w:val="00CD7FC3"/>
    <w:rsid w:val="00DB70A3"/>
    <w:rsid w:val="00E06337"/>
    <w:rsid w:val="00F27C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F32CA2A"/>
  <w15:chartTrackingRefBased/>
  <w15:docId w15:val="{D9A2EC08-3105-401D-B93D-38993C9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eastAsia="Calibri" w:hAnsi="Calibri" w:cs="Arial"/>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Hyperlink">
    <w:name w:val="Hyperlink"/>
    <w:basedOn w:val="DefaultParagraphFont"/>
    <w:uiPriority w:val="99"/>
    <w:unhideWhenUsed/>
    <w:rsid w:val="00C65A3F"/>
    <w:rPr>
      <w:color w:val="0563C1" w:themeColor="hyperlink"/>
      <w:u w:val="single"/>
    </w:rPr>
  </w:style>
  <w:style w:type="character" w:styleId="UnresolvedMention">
    <w:name w:val="Unresolved Mention"/>
    <w:basedOn w:val="DefaultParagraphFont"/>
    <w:uiPriority w:val="99"/>
    <w:semiHidden/>
    <w:unhideWhenUsed/>
    <w:rsid w:val="00C65A3F"/>
    <w:rPr>
      <w:color w:val="605E5C"/>
      <w:shd w:val="clear" w:color="auto" w:fill="E1DFDD"/>
    </w:rPr>
  </w:style>
  <w:style w:type="paragraph" w:styleId="NormalWeb">
    <w:name w:val="Normal (Web)"/>
    <w:basedOn w:val="Normal"/>
    <w:uiPriority w:val="99"/>
    <w:semiHidden/>
    <w:unhideWhenUsed/>
    <w:rsid w:val="0081246F"/>
    <w:pPr>
      <w:suppressAutoHyphens w:val="0"/>
      <w:spacing w:before="100" w:beforeAutospacing="1" w:after="100" w:afterAutospacing="1"/>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81246F"/>
    <w:rPr>
      <w:b/>
      <w:bCs/>
    </w:rPr>
  </w:style>
  <w:style w:type="paragraph" w:styleId="ListParagraph">
    <w:name w:val="List Paragraph"/>
    <w:basedOn w:val="Normal"/>
    <w:uiPriority w:val="34"/>
    <w:qFormat/>
    <w:rsid w:val="00770A23"/>
    <w:pPr>
      <w:ind w:left="720"/>
      <w:contextualSpacing/>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asecuritysite.com/encryption/ecc" TargetMode="External"/><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20</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15284</CharactersWithSpaces>
  <SharedDoc>false</SharedDoc>
  <HLinks>
    <vt:vector size="6" baseType="variant">
      <vt:variant>
        <vt:i4>196619</vt:i4>
      </vt:variant>
      <vt:variant>
        <vt:i4>0</vt:i4>
      </vt:variant>
      <vt:variant>
        <vt:i4>0</vt:i4>
      </vt:variant>
      <vt:variant>
        <vt:i4>5</vt:i4>
      </vt:variant>
      <vt:variant>
        <vt:lpwstr>https://asecuritysite.com/encryption/ecc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Vishal</cp:lastModifiedBy>
  <cp:revision>18</cp:revision>
  <cp:lastPrinted>1899-12-31T18:30:00Z</cp:lastPrinted>
  <dcterms:created xsi:type="dcterms:W3CDTF">2021-02-22T20:31:00Z</dcterms:created>
  <dcterms:modified xsi:type="dcterms:W3CDTF">2021-03-21T17:39:00Z</dcterms:modified>
</cp:coreProperties>
</file>